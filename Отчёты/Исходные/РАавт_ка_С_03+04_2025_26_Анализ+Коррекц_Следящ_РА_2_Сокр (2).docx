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4C77A0" w14:textId="33257443" w:rsidR="00613FB0" w:rsidRPr="002C532F" w:rsidRDefault="002C532F" w:rsidP="00A26EDC">
      <w:pPr>
        <w:spacing w:line="276" w:lineRule="auto"/>
        <w:ind w:firstLine="567"/>
        <w:jc w:val="both"/>
        <w:rPr>
          <w:rFonts w:ascii="Arial" w:hAnsi="Arial" w:cs="Arial"/>
          <w:sz w:val="36"/>
          <w:szCs w:val="36"/>
        </w:rPr>
      </w:pPr>
      <w:r w:rsidRPr="002C532F">
        <w:rPr>
          <w:rFonts w:ascii="Arial" w:hAnsi="Arial" w:cs="Arial"/>
          <w:b/>
          <w:sz w:val="36"/>
          <w:szCs w:val="36"/>
        </w:rPr>
        <w:t>Семинар</w:t>
      </w:r>
      <w:r>
        <w:rPr>
          <w:rFonts w:ascii="Arial" w:hAnsi="Arial" w:cs="Arial"/>
          <w:b/>
          <w:caps/>
          <w:sz w:val="36"/>
          <w:szCs w:val="36"/>
        </w:rPr>
        <w:t xml:space="preserve"> </w:t>
      </w:r>
      <w:r w:rsidR="00613FB0" w:rsidRPr="005D180F">
        <w:rPr>
          <w:rFonts w:ascii="Arial" w:hAnsi="Arial" w:cs="Arial"/>
          <w:b/>
          <w:caps/>
          <w:sz w:val="36"/>
          <w:szCs w:val="36"/>
        </w:rPr>
        <w:t>№</w:t>
      </w:r>
      <w:r w:rsidR="006C2B89">
        <w:rPr>
          <w:rFonts w:ascii="Arial" w:hAnsi="Arial" w:cs="Arial"/>
          <w:b/>
          <w:caps/>
          <w:sz w:val="36"/>
          <w:szCs w:val="36"/>
        </w:rPr>
        <w:t>3</w:t>
      </w:r>
      <w:r w:rsidR="00C857D7">
        <w:rPr>
          <w:rFonts w:ascii="Arial" w:hAnsi="Arial" w:cs="Arial"/>
          <w:b/>
          <w:caps/>
          <w:sz w:val="36"/>
          <w:szCs w:val="36"/>
        </w:rPr>
        <w:t>-</w:t>
      </w:r>
      <w:r w:rsidR="006C2B89">
        <w:rPr>
          <w:rFonts w:ascii="Arial" w:hAnsi="Arial" w:cs="Arial"/>
          <w:b/>
          <w:caps/>
          <w:sz w:val="36"/>
          <w:szCs w:val="36"/>
        </w:rPr>
        <w:t>4</w:t>
      </w:r>
      <w:r w:rsidR="0062564C" w:rsidRPr="002C532F">
        <w:rPr>
          <w:rFonts w:ascii="Arial" w:hAnsi="Arial" w:cs="Arial"/>
          <w:b/>
          <w:sz w:val="36"/>
          <w:szCs w:val="36"/>
        </w:rPr>
        <w:t xml:space="preserve"> </w:t>
      </w:r>
      <w:r w:rsidR="00430C88">
        <w:rPr>
          <w:rFonts w:ascii="Arial" w:hAnsi="Arial" w:cs="Arial"/>
          <w:b/>
          <w:sz w:val="36"/>
          <w:szCs w:val="36"/>
        </w:rPr>
        <w:t xml:space="preserve">Основы анализа и проектирования следящих </w:t>
      </w:r>
      <w:r>
        <w:rPr>
          <w:rFonts w:ascii="Arial" w:hAnsi="Arial" w:cs="Arial"/>
          <w:b/>
          <w:sz w:val="36"/>
          <w:szCs w:val="36"/>
        </w:rPr>
        <w:t>систем радиоавтоматики</w:t>
      </w:r>
    </w:p>
    <w:p w14:paraId="7EFC336E" w14:textId="39EF729D" w:rsidR="00592972" w:rsidRPr="005D180F" w:rsidRDefault="003C1C59" w:rsidP="00A26EDC">
      <w:pPr>
        <w:spacing w:line="276" w:lineRule="auto"/>
        <w:ind w:firstLine="567"/>
        <w:jc w:val="center"/>
        <w:rPr>
          <w:rFonts w:ascii="Arial" w:hAnsi="Arial" w:cs="Arial"/>
          <w:b/>
          <w:sz w:val="36"/>
          <w:szCs w:val="36"/>
        </w:rPr>
      </w:pPr>
      <w:r w:rsidRPr="005D180F">
        <w:rPr>
          <w:rFonts w:ascii="Arial" w:hAnsi="Arial" w:cs="Arial"/>
          <w:b/>
          <w:sz w:val="36"/>
          <w:szCs w:val="36"/>
        </w:rPr>
        <w:t>Учебные вопросы</w:t>
      </w:r>
    </w:p>
    <w:p w14:paraId="2C4E069D" w14:textId="53030A39" w:rsidR="002C532F" w:rsidRDefault="0046346B" w:rsidP="00457983">
      <w:pPr>
        <w:numPr>
          <w:ilvl w:val="0"/>
          <w:numId w:val="1"/>
        </w:numPr>
        <w:tabs>
          <w:tab w:val="clear" w:pos="1155"/>
          <w:tab w:val="num" w:pos="0"/>
          <w:tab w:val="left" w:pos="1134"/>
        </w:tabs>
        <w:spacing w:line="276" w:lineRule="auto"/>
        <w:ind w:left="0" w:firstLine="567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Анализ влияния структуры и параметров типовых желаемых передаточных функций разомкнутых систем на показатели качества следящих систем радиоавтоматики</w:t>
      </w:r>
      <w:r w:rsidR="002C532F">
        <w:rPr>
          <w:rFonts w:ascii="Arial" w:hAnsi="Arial" w:cs="Arial"/>
          <w:sz w:val="36"/>
          <w:szCs w:val="36"/>
        </w:rPr>
        <w:t>.</w:t>
      </w:r>
    </w:p>
    <w:p w14:paraId="742F73DD" w14:textId="77777777" w:rsidR="00343D03" w:rsidRPr="00343D03" w:rsidRDefault="00343D03" w:rsidP="00343D03">
      <w:pPr>
        <w:spacing w:line="276" w:lineRule="auto"/>
        <w:ind w:left="567"/>
        <w:rPr>
          <w:rFonts w:ascii="Arial" w:hAnsi="Arial" w:cs="Arial"/>
          <w:sz w:val="16"/>
          <w:szCs w:val="16"/>
        </w:rPr>
      </w:pPr>
    </w:p>
    <w:p w14:paraId="0F720846" w14:textId="3B85A4E1" w:rsidR="00343D03" w:rsidRDefault="00343D03" w:rsidP="00343D03">
      <w:pPr>
        <w:spacing w:line="276" w:lineRule="auto"/>
        <w:ind w:left="567"/>
        <w:rPr>
          <w:rFonts w:ascii="Arial" w:hAnsi="Arial" w:cs="Arial"/>
          <w:b/>
          <w:bCs/>
          <w:i/>
          <w:iCs/>
          <w:sz w:val="36"/>
          <w:szCs w:val="36"/>
          <w:lang w:val="en-US"/>
        </w:rPr>
      </w:pPr>
      <w:r w:rsidRPr="00343D03">
        <w:rPr>
          <w:rFonts w:ascii="Arial" w:hAnsi="Arial" w:cs="Arial"/>
          <w:sz w:val="36"/>
          <w:szCs w:val="36"/>
          <w:highlight w:val="yellow"/>
        </w:rPr>
        <w:t xml:space="preserve">!!! </w:t>
      </w:r>
      <w:proofErr w:type="spellStart"/>
      <w:r w:rsidRPr="00343D03">
        <w:rPr>
          <w:rFonts w:ascii="Arial" w:hAnsi="Arial" w:cs="Arial"/>
          <w:sz w:val="36"/>
          <w:szCs w:val="36"/>
          <w:highlight w:val="yellow"/>
        </w:rPr>
        <w:t>Доп.Инд</w:t>
      </w:r>
      <w:proofErr w:type="spellEnd"/>
      <w:r w:rsidRPr="00343D03">
        <w:rPr>
          <w:rFonts w:ascii="Arial" w:hAnsi="Arial" w:cs="Arial"/>
          <w:sz w:val="36"/>
          <w:szCs w:val="36"/>
          <w:highlight w:val="yellow"/>
        </w:rPr>
        <w:t xml:space="preserve"> задание для </w:t>
      </w:r>
      <w:proofErr w:type="spellStart"/>
      <w:r w:rsidRPr="00343D03">
        <w:rPr>
          <w:rFonts w:ascii="Arial" w:hAnsi="Arial" w:cs="Arial"/>
          <w:sz w:val="36"/>
          <w:szCs w:val="36"/>
          <w:highlight w:val="yellow"/>
        </w:rPr>
        <w:t>студ-тов</w:t>
      </w:r>
      <w:proofErr w:type="spellEnd"/>
      <w:r w:rsidRPr="00343D03">
        <w:rPr>
          <w:rFonts w:ascii="Arial" w:hAnsi="Arial" w:cs="Arial"/>
          <w:sz w:val="36"/>
          <w:szCs w:val="36"/>
          <w:highlight w:val="yellow"/>
        </w:rPr>
        <w:t xml:space="preserve"> ИУ1_5к</w:t>
      </w:r>
      <w:r>
        <w:rPr>
          <w:rFonts w:ascii="Arial" w:hAnsi="Arial" w:cs="Arial"/>
          <w:sz w:val="36"/>
          <w:szCs w:val="36"/>
        </w:rPr>
        <w:t xml:space="preserve">: Отработка методик коррекции автоматических систем в среде моделирования </w:t>
      </w:r>
      <w:proofErr w:type="spellStart"/>
      <w:r w:rsidRPr="00343D03">
        <w:rPr>
          <w:rFonts w:ascii="Arial" w:hAnsi="Arial" w:cs="Arial"/>
          <w:b/>
          <w:bCs/>
          <w:i/>
          <w:iCs/>
          <w:sz w:val="36"/>
          <w:szCs w:val="36"/>
          <w:lang w:val="en-US"/>
        </w:rPr>
        <w:t>SimInTech</w:t>
      </w:r>
      <w:proofErr w:type="spellEnd"/>
    </w:p>
    <w:p w14:paraId="779EE5CF" w14:textId="77777777" w:rsidR="00343D03" w:rsidRPr="00343D03" w:rsidRDefault="00343D03" w:rsidP="00343D03">
      <w:pPr>
        <w:spacing w:line="276" w:lineRule="auto"/>
        <w:ind w:left="567"/>
        <w:rPr>
          <w:rFonts w:ascii="Arial" w:hAnsi="Arial" w:cs="Arial"/>
          <w:sz w:val="16"/>
          <w:szCs w:val="16"/>
        </w:rPr>
      </w:pPr>
    </w:p>
    <w:p w14:paraId="04CC711D" w14:textId="5240B52C" w:rsidR="0046346B" w:rsidRPr="00343D03" w:rsidRDefault="0046346B" w:rsidP="00443DBB">
      <w:pPr>
        <w:numPr>
          <w:ilvl w:val="0"/>
          <w:numId w:val="1"/>
        </w:numPr>
        <w:tabs>
          <w:tab w:val="clear" w:pos="1155"/>
          <w:tab w:val="num" w:pos="0"/>
          <w:tab w:val="left" w:pos="1134"/>
        </w:tabs>
        <w:spacing w:line="276" w:lineRule="auto"/>
        <w:ind w:left="0" w:firstLine="567"/>
        <w:rPr>
          <w:rFonts w:ascii="Arial" w:hAnsi="Arial" w:cs="Arial"/>
          <w:sz w:val="36"/>
          <w:szCs w:val="36"/>
          <w:highlight w:val="yellow"/>
        </w:rPr>
      </w:pPr>
      <w:r w:rsidRPr="00343D03">
        <w:rPr>
          <w:rFonts w:ascii="Arial" w:hAnsi="Arial" w:cs="Arial"/>
          <w:sz w:val="36"/>
          <w:szCs w:val="36"/>
          <w:highlight w:val="yellow"/>
        </w:rPr>
        <w:t>Последовательная коррекция.</w:t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  <w:t>!!!</w:t>
      </w:r>
    </w:p>
    <w:p w14:paraId="61CED752" w14:textId="5137F9B9" w:rsidR="005E673A" w:rsidRPr="00343D03" w:rsidRDefault="005E673A" w:rsidP="00443DBB">
      <w:pPr>
        <w:numPr>
          <w:ilvl w:val="0"/>
          <w:numId w:val="1"/>
        </w:numPr>
        <w:tabs>
          <w:tab w:val="clear" w:pos="1155"/>
          <w:tab w:val="num" w:pos="0"/>
          <w:tab w:val="left" w:pos="1134"/>
        </w:tabs>
        <w:spacing w:line="276" w:lineRule="auto"/>
        <w:ind w:left="0" w:firstLine="567"/>
        <w:rPr>
          <w:rFonts w:ascii="Arial" w:hAnsi="Arial" w:cs="Arial"/>
          <w:sz w:val="36"/>
          <w:szCs w:val="36"/>
          <w:highlight w:val="yellow"/>
        </w:rPr>
      </w:pPr>
      <w:r w:rsidRPr="00343D03">
        <w:rPr>
          <w:rFonts w:ascii="Arial" w:hAnsi="Arial" w:cs="Arial"/>
          <w:sz w:val="36"/>
          <w:szCs w:val="36"/>
          <w:highlight w:val="yellow"/>
        </w:rPr>
        <w:t>Пропорционально-интегрально-дифференциальный</w:t>
      </w:r>
      <w:r w:rsidR="00DB04BB" w:rsidRPr="00343D03">
        <w:rPr>
          <w:rFonts w:ascii="Arial" w:hAnsi="Arial" w:cs="Arial"/>
          <w:sz w:val="36"/>
          <w:szCs w:val="36"/>
          <w:highlight w:val="yellow"/>
        </w:rPr>
        <w:t xml:space="preserve"> </w:t>
      </w:r>
      <w:r w:rsidRPr="00343D03">
        <w:rPr>
          <w:rFonts w:ascii="Arial" w:hAnsi="Arial" w:cs="Arial"/>
          <w:sz w:val="36"/>
          <w:szCs w:val="36"/>
          <w:highlight w:val="yellow"/>
        </w:rPr>
        <w:t>регулятор.</w:t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</w:r>
      <w:r w:rsidR="00343D03">
        <w:rPr>
          <w:rFonts w:ascii="Arial" w:hAnsi="Arial" w:cs="Arial"/>
          <w:sz w:val="36"/>
          <w:szCs w:val="36"/>
          <w:highlight w:val="yellow"/>
        </w:rPr>
        <w:tab/>
        <w:t>!!!</w:t>
      </w:r>
    </w:p>
    <w:p w14:paraId="1FEE462F" w14:textId="78479521" w:rsidR="005E673A" w:rsidRPr="00343D03" w:rsidRDefault="005E673A" w:rsidP="00443DBB">
      <w:pPr>
        <w:numPr>
          <w:ilvl w:val="0"/>
          <w:numId w:val="1"/>
        </w:numPr>
        <w:tabs>
          <w:tab w:val="clear" w:pos="1155"/>
          <w:tab w:val="num" w:pos="0"/>
          <w:tab w:val="left" w:pos="1134"/>
        </w:tabs>
        <w:spacing w:line="276" w:lineRule="auto"/>
        <w:ind w:left="0" w:firstLine="567"/>
        <w:rPr>
          <w:rFonts w:ascii="Arial" w:hAnsi="Arial" w:cs="Arial"/>
          <w:sz w:val="36"/>
          <w:szCs w:val="36"/>
          <w:highlight w:val="yellow"/>
        </w:rPr>
      </w:pPr>
      <w:r w:rsidRPr="00343D03">
        <w:rPr>
          <w:rFonts w:ascii="Arial" w:hAnsi="Arial" w:cs="Arial"/>
          <w:bCs/>
          <w:sz w:val="36"/>
          <w:szCs w:val="36"/>
          <w:highlight w:val="yellow"/>
        </w:rPr>
        <w:t>Параллельная коррекция с использованием местной обратной связи.</w:t>
      </w:r>
      <w:r w:rsidR="00343D03">
        <w:rPr>
          <w:rFonts w:ascii="Arial" w:hAnsi="Arial" w:cs="Arial"/>
          <w:bCs/>
          <w:sz w:val="36"/>
          <w:szCs w:val="36"/>
          <w:highlight w:val="yellow"/>
        </w:rPr>
        <w:tab/>
      </w:r>
      <w:r w:rsidR="00343D03">
        <w:rPr>
          <w:rFonts w:ascii="Arial" w:hAnsi="Arial" w:cs="Arial"/>
          <w:bCs/>
          <w:sz w:val="36"/>
          <w:szCs w:val="36"/>
          <w:highlight w:val="yellow"/>
        </w:rPr>
        <w:tab/>
        <w:t>!!!</w:t>
      </w:r>
    </w:p>
    <w:p w14:paraId="366AF1B1" w14:textId="77777777" w:rsidR="00A26EDC" w:rsidRPr="008B6E55" w:rsidRDefault="00A26EDC" w:rsidP="00457983">
      <w:pPr>
        <w:spacing w:line="276" w:lineRule="auto"/>
        <w:ind w:firstLine="720"/>
        <w:rPr>
          <w:rFonts w:ascii="Arial" w:hAnsi="Arial" w:cs="Arial"/>
          <w:sz w:val="16"/>
          <w:szCs w:val="16"/>
        </w:rPr>
      </w:pPr>
    </w:p>
    <w:p w14:paraId="3FC6EEA4" w14:textId="41221CB9" w:rsidR="00E84E25" w:rsidRPr="00CB07C8" w:rsidRDefault="00E84E25" w:rsidP="00457983">
      <w:pPr>
        <w:tabs>
          <w:tab w:val="left" w:pos="9498"/>
        </w:tabs>
        <w:spacing w:line="276" w:lineRule="auto"/>
        <w:ind w:firstLine="567"/>
        <w:jc w:val="center"/>
        <w:rPr>
          <w:rFonts w:ascii="Arial" w:hAnsi="Arial" w:cs="Arial"/>
          <w:b/>
          <w:sz w:val="36"/>
          <w:szCs w:val="36"/>
        </w:rPr>
      </w:pPr>
      <w:r w:rsidRPr="00CB07C8">
        <w:rPr>
          <w:rFonts w:ascii="Arial" w:hAnsi="Arial" w:cs="Arial"/>
          <w:b/>
          <w:sz w:val="36"/>
          <w:szCs w:val="36"/>
        </w:rPr>
        <w:t>Литература</w:t>
      </w:r>
    </w:p>
    <w:p w14:paraId="68132D5D" w14:textId="77777777" w:rsidR="0074003F" w:rsidRPr="00343D03" w:rsidRDefault="0074003F" w:rsidP="0074003F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before="120"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 xml:space="preserve">Карташов Б.А., Шабаев Е.А., Козлов О.С., Щекатуров А.М. Среда динамического моделирования технических систем </w:t>
      </w:r>
      <w:proofErr w:type="spellStart"/>
      <w:r w:rsidRPr="00343D03">
        <w:rPr>
          <w:rFonts w:ascii="Arial" w:hAnsi="Arial" w:cs="Arial"/>
          <w:sz w:val="28"/>
          <w:szCs w:val="28"/>
          <w:lang w:val="en-US"/>
        </w:rPr>
        <w:t>SimInTech</w:t>
      </w:r>
      <w:proofErr w:type="spellEnd"/>
      <w:r w:rsidRPr="00343D03">
        <w:rPr>
          <w:rFonts w:ascii="Arial" w:hAnsi="Arial" w:cs="Arial"/>
          <w:sz w:val="28"/>
          <w:szCs w:val="28"/>
        </w:rPr>
        <w:t>: Практикум по моделированию систем автоматического регулирования. – М.: ДМК Пресс, 2017. – 424 с.</w:t>
      </w:r>
    </w:p>
    <w:p w14:paraId="4DBDCD2A" w14:textId="24CC3C82" w:rsidR="0029624C" w:rsidRPr="00343D03" w:rsidRDefault="0029624C" w:rsidP="00516B0D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 xml:space="preserve">Коновалов Г.Ф. </w:t>
      </w:r>
      <w:r w:rsidRPr="00343D03">
        <w:rPr>
          <w:rFonts w:ascii="Arial" w:hAnsi="Arial" w:cs="Arial"/>
          <w:b/>
          <w:sz w:val="28"/>
          <w:szCs w:val="28"/>
        </w:rPr>
        <w:t>Радиоавтоматика:</w:t>
      </w:r>
      <w:r w:rsidRPr="00343D03">
        <w:rPr>
          <w:rFonts w:ascii="Arial" w:hAnsi="Arial" w:cs="Arial"/>
          <w:sz w:val="28"/>
          <w:szCs w:val="28"/>
        </w:rPr>
        <w:t xml:space="preserve"> Учебное пособие. – 3-е изд., </w:t>
      </w:r>
      <w:proofErr w:type="spellStart"/>
      <w:r w:rsidRPr="00343D03">
        <w:rPr>
          <w:rFonts w:ascii="Arial" w:hAnsi="Arial" w:cs="Arial"/>
          <w:sz w:val="28"/>
          <w:szCs w:val="28"/>
        </w:rPr>
        <w:t>испр</w:t>
      </w:r>
      <w:proofErr w:type="spellEnd"/>
      <w:r w:rsidRPr="00343D03">
        <w:rPr>
          <w:rFonts w:ascii="Arial" w:hAnsi="Arial" w:cs="Arial"/>
          <w:sz w:val="28"/>
          <w:szCs w:val="28"/>
        </w:rPr>
        <w:t>. – СПб.: Издательство «Лань», 2017. – 356 с.: ил. – (Учебники для вузов. Специальная литература).</w:t>
      </w:r>
    </w:p>
    <w:p w14:paraId="057497F5" w14:textId="77777777" w:rsidR="00B7326A" w:rsidRPr="00343D03" w:rsidRDefault="00B7326A" w:rsidP="00516B0D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>Коновалов Г.</w:t>
      </w:r>
      <w:r w:rsidR="0029624C" w:rsidRPr="00343D03">
        <w:rPr>
          <w:rFonts w:ascii="Arial" w:hAnsi="Arial" w:cs="Arial"/>
          <w:sz w:val="28"/>
          <w:szCs w:val="28"/>
        </w:rPr>
        <w:t>Ф</w:t>
      </w:r>
      <w:r w:rsidRPr="00343D03">
        <w:rPr>
          <w:rFonts w:ascii="Arial" w:hAnsi="Arial" w:cs="Arial"/>
          <w:sz w:val="28"/>
          <w:szCs w:val="28"/>
        </w:rPr>
        <w:t xml:space="preserve">. </w:t>
      </w:r>
      <w:r w:rsidRPr="00343D03">
        <w:rPr>
          <w:rFonts w:ascii="Arial" w:hAnsi="Arial" w:cs="Arial"/>
          <w:b/>
          <w:sz w:val="28"/>
          <w:szCs w:val="28"/>
        </w:rPr>
        <w:t>Радиоавтоматика</w:t>
      </w:r>
      <w:r w:rsidRPr="00343D03">
        <w:rPr>
          <w:rFonts w:ascii="Arial" w:hAnsi="Arial" w:cs="Arial"/>
          <w:sz w:val="28"/>
          <w:szCs w:val="28"/>
        </w:rPr>
        <w:t>. – М.: Радиотехника, 2003.</w:t>
      </w:r>
      <w:r w:rsidR="0029624C" w:rsidRPr="00343D03">
        <w:rPr>
          <w:rFonts w:ascii="Arial" w:hAnsi="Arial" w:cs="Arial"/>
          <w:sz w:val="28"/>
          <w:szCs w:val="28"/>
        </w:rPr>
        <w:t xml:space="preserve"> – 288 с., ил.</w:t>
      </w:r>
    </w:p>
    <w:p w14:paraId="64F6415B" w14:textId="77777777" w:rsidR="001D4DA3" w:rsidRPr="00343D03" w:rsidRDefault="001D4DA3" w:rsidP="00516B0D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 xml:space="preserve">Коновалов Г.Ф. </w:t>
      </w:r>
      <w:r w:rsidRPr="00343D03">
        <w:rPr>
          <w:rFonts w:ascii="Arial" w:hAnsi="Arial" w:cs="Arial"/>
          <w:b/>
          <w:sz w:val="28"/>
          <w:szCs w:val="28"/>
        </w:rPr>
        <w:t>Радиоавтоматика</w:t>
      </w:r>
      <w:r w:rsidRPr="00343D03">
        <w:rPr>
          <w:rFonts w:ascii="Arial" w:hAnsi="Arial" w:cs="Arial"/>
          <w:sz w:val="28"/>
          <w:szCs w:val="28"/>
        </w:rPr>
        <w:t>: Учебное пособие. для вузов по спец. «Радиотехника» – М.: «</w:t>
      </w:r>
      <w:proofErr w:type="spellStart"/>
      <w:r w:rsidRPr="00343D03">
        <w:rPr>
          <w:rFonts w:ascii="Arial" w:hAnsi="Arial" w:cs="Arial"/>
          <w:sz w:val="28"/>
          <w:szCs w:val="28"/>
        </w:rPr>
        <w:t>Высш</w:t>
      </w:r>
      <w:proofErr w:type="spellEnd"/>
      <w:r w:rsidRPr="00343D03">
        <w:rPr>
          <w:rFonts w:ascii="Arial" w:hAnsi="Arial" w:cs="Arial"/>
          <w:sz w:val="28"/>
          <w:szCs w:val="28"/>
        </w:rPr>
        <w:t>. шк.», 1990. – 335 с.: ил.</w:t>
      </w:r>
    </w:p>
    <w:p w14:paraId="56363878" w14:textId="1AA8CAB1" w:rsidR="00C857D7" w:rsidRPr="00343D03" w:rsidRDefault="00C857D7" w:rsidP="00C857D7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before="120"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 xml:space="preserve">Перов А.И., Замолодчиков В.Н., Чиликин В.М. </w:t>
      </w:r>
      <w:r w:rsidRPr="00343D03">
        <w:rPr>
          <w:rFonts w:ascii="Arial" w:hAnsi="Arial" w:cs="Arial"/>
          <w:b/>
          <w:sz w:val="28"/>
          <w:szCs w:val="28"/>
        </w:rPr>
        <w:t>Радиоавтоматика.</w:t>
      </w:r>
      <w:r w:rsidRPr="00343D03">
        <w:rPr>
          <w:rFonts w:ascii="Arial" w:hAnsi="Arial" w:cs="Arial"/>
          <w:sz w:val="28"/>
          <w:szCs w:val="28"/>
        </w:rPr>
        <w:t xml:space="preserve"> </w:t>
      </w:r>
      <w:r w:rsidRPr="00343D03">
        <w:rPr>
          <w:rFonts w:ascii="Arial" w:hAnsi="Arial" w:cs="Arial"/>
          <w:b/>
          <w:i/>
          <w:sz w:val="28"/>
          <w:szCs w:val="28"/>
        </w:rPr>
        <w:t>Учебник для вузов</w:t>
      </w:r>
      <w:r w:rsidRPr="00343D03">
        <w:rPr>
          <w:rFonts w:ascii="Arial" w:hAnsi="Arial" w:cs="Arial"/>
          <w:sz w:val="28"/>
          <w:szCs w:val="28"/>
        </w:rPr>
        <w:t xml:space="preserve">. – М.: Радиотехника, </w:t>
      </w:r>
      <w:r w:rsidRPr="00343D03">
        <w:rPr>
          <w:rFonts w:ascii="Arial" w:hAnsi="Arial" w:cs="Arial"/>
          <w:sz w:val="28"/>
          <w:szCs w:val="28"/>
        </w:rPr>
        <w:lastRenderedPageBreak/>
        <w:t>2014. 320 с., ил.</w:t>
      </w:r>
    </w:p>
    <w:p w14:paraId="11E32EF0" w14:textId="77777777" w:rsidR="0074003F" w:rsidRPr="00343D03" w:rsidRDefault="0074003F" w:rsidP="0074003F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before="120"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 xml:space="preserve">Арсеньев Г.Н., </w:t>
      </w:r>
      <w:proofErr w:type="spellStart"/>
      <w:r w:rsidRPr="00343D03">
        <w:rPr>
          <w:rFonts w:ascii="Arial" w:hAnsi="Arial" w:cs="Arial"/>
          <w:sz w:val="28"/>
          <w:szCs w:val="28"/>
        </w:rPr>
        <w:t>Замуруев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 С.Н. </w:t>
      </w:r>
      <w:r w:rsidRPr="00343D03">
        <w:rPr>
          <w:rFonts w:ascii="Arial" w:hAnsi="Arial" w:cs="Arial"/>
          <w:b/>
          <w:sz w:val="28"/>
          <w:szCs w:val="28"/>
        </w:rPr>
        <w:t>Радиоавтоматика: у</w:t>
      </w:r>
      <w:r w:rsidRPr="00343D03">
        <w:rPr>
          <w:rFonts w:ascii="Arial" w:hAnsi="Arial" w:cs="Arial"/>
          <w:b/>
          <w:i/>
          <w:sz w:val="28"/>
          <w:szCs w:val="28"/>
        </w:rPr>
        <w:t>чебник</w:t>
      </w:r>
      <w:r w:rsidRPr="00343D03">
        <w:rPr>
          <w:rFonts w:ascii="Arial" w:hAnsi="Arial" w:cs="Arial"/>
          <w:sz w:val="28"/>
          <w:szCs w:val="28"/>
        </w:rPr>
        <w:t xml:space="preserve"> / Г.Н. Арсеньев, С.Н. </w:t>
      </w:r>
      <w:proofErr w:type="spellStart"/>
      <w:r w:rsidRPr="00343D03">
        <w:rPr>
          <w:rFonts w:ascii="Arial" w:hAnsi="Arial" w:cs="Arial"/>
          <w:sz w:val="28"/>
          <w:szCs w:val="28"/>
        </w:rPr>
        <w:t>Замуруев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. – 2-е изд., </w:t>
      </w:r>
      <w:proofErr w:type="spellStart"/>
      <w:r w:rsidRPr="00343D03">
        <w:rPr>
          <w:rFonts w:ascii="Arial" w:hAnsi="Arial" w:cs="Arial"/>
          <w:sz w:val="28"/>
          <w:szCs w:val="28"/>
        </w:rPr>
        <w:t>перераб</w:t>
      </w:r>
      <w:proofErr w:type="spellEnd"/>
      <w:proofErr w:type="gramStart"/>
      <w:r w:rsidRPr="00343D03">
        <w:rPr>
          <w:rFonts w:ascii="Arial" w:hAnsi="Arial" w:cs="Arial"/>
          <w:sz w:val="28"/>
          <w:szCs w:val="28"/>
        </w:rPr>
        <w:t>.</w:t>
      </w:r>
      <w:proofErr w:type="gramEnd"/>
      <w:r w:rsidRPr="00343D03">
        <w:rPr>
          <w:rFonts w:ascii="Arial" w:hAnsi="Arial" w:cs="Arial"/>
          <w:sz w:val="28"/>
          <w:szCs w:val="28"/>
        </w:rPr>
        <w:t xml:space="preserve"> и доп. - М.: ИД «Форум»: ИНФА-М, 2016. – 592 с.: ил. – (Высшее образование).</w:t>
      </w:r>
    </w:p>
    <w:p w14:paraId="79212975" w14:textId="77777777" w:rsidR="00C857D7" w:rsidRPr="00343D03" w:rsidRDefault="00C857D7" w:rsidP="00C857D7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 xml:space="preserve">Арсеньев Г.Н., Зайцев Г.Ф. </w:t>
      </w:r>
      <w:r w:rsidRPr="00343D03">
        <w:rPr>
          <w:rFonts w:ascii="Arial" w:hAnsi="Arial" w:cs="Arial"/>
          <w:b/>
          <w:sz w:val="28"/>
          <w:szCs w:val="28"/>
        </w:rPr>
        <w:t>Радиоавтоматика. Ч.1</w:t>
      </w:r>
      <w:r w:rsidRPr="00343D03">
        <w:rPr>
          <w:rFonts w:ascii="Arial" w:hAnsi="Arial" w:cs="Arial"/>
          <w:sz w:val="28"/>
          <w:szCs w:val="28"/>
        </w:rPr>
        <w:t>. Теория непрерывных систем автоматического управления РЭС. Учебник для вузов. – М.: САЙНС-ПРЕСС, 2008. – 480 с., ил.</w:t>
      </w:r>
    </w:p>
    <w:p w14:paraId="084073DB" w14:textId="77777777" w:rsidR="00C857D7" w:rsidRPr="00343D03" w:rsidRDefault="00C857D7" w:rsidP="00C857D7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 xml:space="preserve">Арсеньев Г.Н., Зайцев Г.Ф. </w:t>
      </w:r>
      <w:r w:rsidRPr="00343D03">
        <w:rPr>
          <w:rFonts w:ascii="Arial" w:hAnsi="Arial" w:cs="Arial"/>
          <w:b/>
          <w:sz w:val="28"/>
          <w:szCs w:val="28"/>
        </w:rPr>
        <w:t>Радиоавтоматика. Ч.2.</w:t>
      </w:r>
      <w:r w:rsidRPr="00343D03">
        <w:rPr>
          <w:rFonts w:ascii="Arial" w:hAnsi="Arial" w:cs="Arial"/>
          <w:sz w:val="28"/>
          <w:szCs w:val="28"/>
        </w:rPr>
        <w:t xml:space="preserve"> Теория дискретных и оптимальных систем автоматического управления РЭС. Учебник для вузов. – М.: САЙНС-ПРЕСС, 2008. – 480 с., ил.</w:t>
      </w:r>
    </w:p>
    <w:p w14:paraId="2BA93FE6" w14:textId="77777777" w:rsidR="00C857D7" w:rsidRPr="00343D03" w:rsidRDefault="00C857D7" w:rsidP="00C857D7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 xml:space="preserve">Арсеньев Г.Н., Дергач В.В. </w:t>
      </w:r>
      <w:r w:rsidRPr="00343D03">
        <w:rPr>
          <w:rFonts w:ascii="Arial" w:hAnsi="Arial" w:cs="Arial"/>
          <w:b/>
          <w:sz w:val="28"/>
          <w:szCs w:val="28"/>
        </w:rPr>
        <w:t xml:space="preserve">Автоматические устройства радиоэлектронных систем. </w:t>
      </w:r>
      <w:r w:rsidRPr="00343D03">
        <w:rPr>
          <w:rFonts w:ascii="Arial" w:hAnsi="Arial" w:cs="Arial"/>
          <w:sz w:val="28"/>
          <w:szCs w:val="28"/>
        </w:rPr>
        <w:t>Учеб. пос. для вузов. – М.: Радиотехника, 2006. – 408 с.; ил.</w:t>
      </w:r>
    </w:p>
    <w:p w14:paraId="17051BE5" w14:textId="77777777" w:rsidR="00B7326A" w:rsidRPr="00343D03" w:rsidRDefault="00B7326A" w:rsidP="00516B0D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sz w:val="28"/>
          <w:szCs w:val="28"/>
        </w:rPr>
        <w:t xml:space="preserve">Востриков А.С., Французова Г.А., </w:t>
      </w:r>
      <w:r w:rsidRPr="00343D03">
        <w:rPr>
          <w:rFonts w:ascii="Arial" w:hAnsi="Arial" w:cs="Arial"/>
          <w:b/>
          <w:sz w:val="28"/>
          <w:szCs w:val="28"/>
        </w:rPr>
        <w:t>Теория автоматического регулирования:</w:t>
      </w:r>
      <w:r w:rsidRPr="00343D03">
        <w:rPr>
          <w:rFonts w:ascii="Arial" w:hAnsi="Arial" w:cs="Arial"/>
          <w:sz w:val="28"/>
          <w:szCs w:val="28"/>
        </w:rPr>
        <w:t xml:space="preserve"> Учебное пособие</w:t>
      </w:r>
      <w:r w:rsidR="00DA02E1" w:rsidRPr="00343D03">
        <w:rPr>
          <w:rFonts w:ascii="Arial" w:hAnsi="Arial" w:cs="Arial"/>
          <w:sz w:val="28"/>
          <w:szCs w:val="28"/>
        </w:rPr>
        <w:t>.</w:t>
      </w:r>
      <w:r w:rsidR="00A26EDC" w:rsidRPr="00343D03">
        <w:rPr>
          <w:rFonts w:ascii="Arial" w:hAnsi="Arial" w:cs="Arial"/>
          <w:sz w:val="28"/>
          <w:szCs w:val="28"/>
        </w:rPr>
        <w:t xml:space="preserve"> – </w:t>
      </w:r>
      <w:r w:rsidR="00DA02E1" w:rsidRPr="00343D03">
        <w:rPr>
          <w:rFonts w:ascii="Arial" w:hAnsi="Arial" w:cs="Arial"/>
          <w:sz w:val="28"/>
          <w:szCs w:val="28"/>
        </w:rPr>
        <w:t xml:space="preserve">М.: </w:t>
      </w:r>
      <w:proofErr w:type="spellStart"/>
      <w:r w:rsidR="00DA02E1" w:rsidRPr="00343D03">
        <w:rPr>
          <w:rFonts w:ascii="Arial" w:hAnsi="Arial" w:cs="Arial"/>
          <w:sz w:val="28"/>
          <w:szCs w:val="28"/>
        </w:rPr>
        <w:t>Высш</w:t>
      </w:r>
      <w:proofErr w:type="spellEnd"/>
      <w:r w:rsidR="00DA02E1" w:rsidRPr="00343D03">
        <w:rPr>
          <w:rFonts w:ascii="Arial" w:hAnsi="Arial" w:cs="Arial"/>
          <w:sz w:val="28"/>
          <w:szCs w:val="28"/>
        </w:rPr>
        <w:t>. Школа, 2004.- 365.</w:t>
      </w:r>
    </w:p>
    <w:p w14:paraId="3A0BE2A7" w14:textId="77777777" w:rsidR="00610DF2" w:rsidRPr="00343D03" w:rsidRDefault="00610DF2" w:rsidP="00516B0D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b/>
          <w:sz w:val="28"/>
          <w:szCs w:val="28"/>
        </w:rPr>
        <w:t>Математические основы теории автоматического управления:</w:t>
      </w:r>
      <w:r w:rsidRPr="00343D03">
        <w:rPr>
          <w:rFonts w:ascii="Arial" w:hAnsi="Arial" w:cs="Arial"/>
          <w:sz w:val="28"/>
          <w:szCs w:val="28"/>
        </w:rPr>
        <w:t xml:space="preserve"> Учеб. пособие: В 3 т./</w:t>
      </w:r>
      <w:proofErr w:type="spellStart"/>
      <w:r w:rsidRPr="00343D03">
        <w:rPr>
          <w:rFonts w:ascii="Arial" w:hAnsi="Arial" w:cs="Arial"/>
          <w:sz w:val="28"/>
          <w:szCs w:val="28"/>
        </w:rPr>
        <w:t>В.А.Иванов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43D03">
        <w:rPr>
          <w:rFonts w:ascii="Arial" w:hAnsi="Arial" w:cs="Arial"/>
          <w:sz w:val="28"/>
          <w:szCs w:val="28"/>
        </w:rPr>
        <w:t>В.С.Медведев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43D03">
        <w:rPr>
          <w:rFonts w:ascii="Arial" w:hAnsi="Arial" w:cs="Arial"/>
          <w:sz w:val="28"/>
          <w:szCs w:val="28"/>
        </w:rPr>
        <w:t>Б.К.Чемоданов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43D03">
        <w:rPr>
          <w:rFonts w:ascii="Arial" w:hAnsi="Arial" w:cs="Arial"/>
          <w:sz w:val="28"/>
          <w:szCs w:val="28"/>
        </w:rPr>
        <w:t>А.С.Ющенко</w:t>
      </w:r>
      <w:proofErr w:type="spellEnd"/>
      <w:proofErr w:type="gramStart"/>
      <w:r w:rsidRPr="00343D03">
        <w:rPr>
          <w:rFonts w:ascii="Arial" w:hAnsi="Arial" w:cs="Arial"/>
          <w:sz w:val="28"/>
          <w:szCs w:val="28"/>
        </w:rPr>
        <w:t>; Под</w:t>
      </w:r>
      <w:proofErr w:type="gramEnd"/>
      <w:r w:rsidRPr="00343D03">
        <w:rPr>
          <w:rFonts w:ascii="Arial" w:hAnsi="Arial" w:cs="Arial"/>
          <w:sz w:val="28"/>
          <w:szCs w:val="28"/>
        </w:rPr>
        <w:t xml:space="preserve"> ред. </w:t>
      </w:r>
      <w:proofErr w:type="spellStart"/>
      <w:r w:rsidRPr="00343D03">
        <w:rPr>
          <w:rFonts w:ascii="Arial" w:hAnsi="Arial" w:cs="Arial"/>
          <w:sz w:val="28"/>
          <w:szCs w:val="28"/>
        </w:rPr>
        <w:t>Б.К.Чемоданова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. – 3-е изд., </w:t>
      </w:r>
      <w:proofErr w:type="spellStart"/>
      <w:r w:rsidRPr="00343D03">
        <w:rPr>
          <w:rFonts w:ascii="Arial" w:hAnsi="Arial" w:cs="Arial"/>
          <w:sz w:val="28"/>
          <w:szCs w:val="28"/>
        </w:rPr>
        <w:t>перераб</w:t>
      </w:r>
      <w:proofErr w:type="spellEnd"/>
      <w:proofErr w:type="gramStart"/>
      <w:r w:rsidRPr="00343D03">
        <w:rPr>
          <w:rFonts w:ascii="Arial" w:hAnsi="Arial" w:cs="Arial"/>
          <w:sz w:val="28"/>
          <w:szCs w:val="28"/>
        </w:rPr>
        <w:t>.</w:t>
      </w:r>
      <w:proofErr w:type="gramEnd"/>
      <w:r w:rsidRPr="00343D03">
        <w:rPr>
          <w:rFonts w:ascii="Arial" w:hAnsi="Arial" w:cs="Arial"/>
          <w:sz w:val="28"/>
          <w:szCs w:val="28"/>
        </w:rPr>
        <w:t xml:space="preserve"> и доп. – </w:t>
      </w:r>
      <w:r w:rsidRPr="00343D03">
        <w:rPr>
          <w:rFonts w:ascii="Arial" w:hAnsi="Arial" w:cs="Arial"/>
          <w:b/>
          <w:sz w:val="28"/>
          <w:szCs w:val="28"/>
        </w:rPr>
        <w:t>Т.1</w:t>
      </w:r>
      <w:r w:rsidRPr="00343D03">
        <w:rPr>
          <w:rFonts w:ascii="Arial" w:hAnsi="Arial" w:cs="Arial"/>
          <w:sz w:val="28"/>
          <w:szCs w:val="28"/>
        </w:rPr>
        <w:t xml:space="preserve">. – М.: Изд-во МГТУ им. </w:t>
      </w:r>
      <w:proofErr w:type="spellStart"/>
      <w:r w:rsidRPr="00343D03">
        <w:rPr>
          <w:rFonts w:ascii="Arial" w:hAnsi="Arial" w:cs="Arial"/>
          <w:sz w:val="28"/>
          <w:szCs w:val="28"/>
        </w:rPr>
        <w:t>Н.Э.Баумана</w:t>
      </w:r>
      <w:proofErr w:type="spellEnd"/>
      <w:r w:rsidRPr="00343D03">
        <w:rPr>
          <w:rFonts w:ascii="Arial" w:hAnsi="Arial" w:cs="Arial"/>
          <w:sz w:val="28"/>
          <w:szCs w:val="28"/>
        </w:rPr>
        <w:t>, 2006. – 552 с.: ил.</w:t>
      </w:r>
    </w:p>
    <w:p w14:paraId="7502FEED" w14:textId="77777777" w:rsidR="00610DF2" w:rsidRPr="00343D03" w:rsidRDefault="00610DF2" w:rsidP="00516B0D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134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b/>
          <w:sz w:val="28"/>
          <w:szCs w:val="28"/>
        </w:rPr>
        <w:t>Математические основы теории автоматического управления:</w:t>
      </w:r>
      <w:r w:rsidRPr="00343D03">
        <w:rPr>
          <w:rFonts w:ascii="Arial" w:hAnsi="Arial" w:cs="Arial"/>
          <w:sz w:val="28"/>
          <w:szCs w:val="28"/>
        </w:rPr>
        <w:t xml:space="preserve"> Учеб. пособие: В 3 т./</w:t>
      </w:r>
      <w:proofErr w:type="spellStart"/>
      <w:r w:rsidRPr="00343D03">
        <w:rPr>
          <w:rFonts w:ascii="Arial" w:hAnsi="Arial" w:cs="Arial"/>
          <w:sz w:val="28"/>
          <w:szCs w:val="28"/>
        </w:rPr>
        <w:t>В.А.Иванов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43D03">
        <w:rPr>
          <w:rFonts w:ascii="Arial" w:hAnsi="Arial" w:cs="Arial"/>
          <w:sz w:val="28"/>
          <w:szCs w:val="28"/>
        </w:rPr>
        <w:t>В.С.Медведев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43D03">
        <w:rPr>
          <w:rFonts w:ascii="Arial" w:hAnsi="Arial" w:cs="Arial"/>
          <w:sz w:val="28"/>
          <w:szCs w:val="28"/>
        </w:rPr>
        <w:t>Б.К.Чемоданов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43D03">
        <w:rPr>
          <w:rFonts w:ascii="Arial" w:hAnsi="Arial" w:cs="Arial"/>
          <w:sz w:val="28"/>
          <w:szCs w:val="28"/>
        </w:rPr>
        <w:t>А.С.Ющенко</w:t>
      </w:r>
      <w:proofErr w:type="spellEnd"/>
      <w:proofErr w:type="gramStart"/>
      <w:r w:rsidRPr="00343D03">
        <w:rPr>
          <w:rFonts w:ascii="Arial" w:hAnsi="Arial" w:cs="Arial"/>
          <w:sz w:val="28"/>
          <w:szCs w:val="28"/>
        </w:rPr>
        <w:t>; Под</w:t>
      </w:r>
      <w:proofErr w:type="gramEnd"/>
      <w:r w:rsidRPr="00343D03">
        <w:rPr>
          <w:rFonts w:ascii="Arial" w:hAnsi="Arial" w:cs="Arial"/>
          <w:sz w:val="28"/>
          <w:szCs w:val="28"/>
        </w:rPr>
        <w:t xml:space="preserve"> ред. </w:t>
      </w:r>
      <w:proofErr w:type="spellStart"/>
      <w:r w:rsidRPr="00343D03">
        <w:rPr>
          <w:rFonts w:ascii="Arial" w:hAnsi="Arial" w:cs="Arial"/>
          <w:sz w:val="28"/>
          <w:szCs w:val="28"/>
        </w:rPr>
        <w:t>Б.К.Чемоданова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. – 3-е изд., </w:t>
      </w:r>
      <w:proofErr w:type="spellStart"/>
      <w:r w:rsidRPr="00343D03">
        <w:rPr>
          <w:rFonts w:ascii="Arial" w:hAnsi="Arial" w:cs="Arial"/>
          <w:sz w:val="28"/>
          <w:szCs w:val="28"/>
        </w:rPr>
        <w:t>перераб</w:t>
      </w:r>
      <w:proofErr w:type="spellEnd"/>
      <w:proofErr w:type="gramStart"/>
      <w:r w:rsidRPr="00343D03">
        <w:rPr>
          <w:rFonts w:ascii="Arial" w:hAnsi="Arial" w:cs="Arial"/>
          <w:sz w:val="28"/>
          <w:szCs w:val="28"/>
        </w:rPr>
        <w:t>.</w:t>
      </w:r>
      <w:proofErr w:type="gramEnd"/>
      <w:r w:rsidRPr="00343D03">
        <w:rPr>
          <w:rFonts w:ascii="Arial" w:hAnsi="Arial" w:cs="Arial"/>
          <w:sz w:val="28"/>
          <w:szCs w:val="28"/>
        </w:rPr>
        <w:t xml:space="preserve"> и доп. – </w:t>
      </w:r>
      <w:r w:rsidRPr="00343D03">
        <w:rPr>
          <w:rFonts w:ascii="Arial" w:hAnsi="Arial" w:cs="Arial"/>
          <w:b/>
          <w:sz w:val="28"/>
          <w:szCs w:val="28"/>
        </w:rPr>
        <w:t>Т.2</w:t>
      </w:r>
      <w:r w:rsidRPr="00343D03">
        <w:rPr>
          <w:rFonts w:ascii="Arial" w:hAnsi="Arial" w:cs="Arial"/>
          <w:sz w:val="28"/>
          <w:szCs w:val="28"/>
        </w:rPr>
        <w:t xml:space="preserve">. – М.: Изд-во МГТУ им. </w:t>
      </w:r>
      <w:proofErr w:type="spellStart"/>
      <w:r w:rsidRPr="00343D03">
        <w:rPr>
          <w:rFonts w:ascii="Arial" w:hAnsi="Arial" w:cs="Arial"/>
          <w:sz w:val="28"/>
          <w:szCs w:val="28"/>
        </w:rPr>
        <w:t>Н.Э.Баумана</w:t>
      </w:r>
      <w:proofErr w:type="spellEnd"/>
      <w:r w:rsidRPr="00343D03">
        <w:rPr>
          <w:rFonts w:ascii="Arial" w:hAnsi="Arial" w:cs="Arial"/>
          <w:sz w:val="28"/>
          <w:szCs w:val="28"/>
        </w:rPr>
        <w:t>, 2008. – 616 с.: ил.</w:t>
      </w:r>
    </w:p>
    <w:p w14:paraId="0EFAB746" w14:textId="08D9D458" w:rsidR="00610DF2" w:rsidRPr="00343D03" w:rsidRDefault="00610DF2" w:rsidP="0008095E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418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b/>
          <w:sz w:val="28"/>
          <w:szCs w:val="28"/>
        </w:rPr>
        <w:t>Математические основы теории автоматического управления:</w:t>
      </w:r>
      <w:r w:rsidRPr="00343D03">
        <w:rPr>
          <w:rFonts w:ascii="Arial" w:hAnsi="Arial" w:cs="Arial"/>
          <w:sz w:val="28"/>
          <w:szCs w:val="28"/>
        </w:rPr>
        <w:t xml:space="preserve"> Учеб. пособие: В 3 т./</w:t>
      </w:r>
      <w:proofErr w:type="spellStart"/>
      <w:r w:rsidRPr="00343D03">
        <w:rPr>
          <w:rFonts w:ascii="Arial" w:hAnsi="Arial" w:cs="Arial"/>
          <w:sz w:val="28"/>
          <w:szCs w:val="28"/>
        </w:rPr>
        <w:t>В.А.Иванов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43D03">
        <w:rPr>
          <w:rFonts w:ascii="Arial" w:hAnsi="Arial" w:cs="Arial"/>
          <w:sz w:val="28"/>
          <w:szCs w:val="28"/>
        </w:rPr>
        <w:t>В.С.Медведев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43D03">
        <w:rPr>
          <w:rFonts w:ascii="Arial" w:hAnsi="Arial" w:cs="Arial"/>
          <w:sz w:val="28"/>
          <w:szCs w:val="28"/>
        </w:rPr>
        <w:t>Б.К.Чемоданов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, </w:t>
      </w:r>
      <w:proofErr w:type="spellStart"/>
      <w:r w:rsidRPr="00343D03">
        <w:rPr>
          <w:rFonts w:ascii="Arial" w:hAnsi="Arial" w:cs="Arial"/>
          <w:sz w:val="28"/>
          <w:szCs w:val="28"/>
        </w:rPr>
        <w:t>А.С.Ющенко</w:t>
      </w:r>
      <w:proofErr w:type="spellEnd"/>
      <w:proofErr w:type="gramStart"/>
      <w:r w:rsidRPr="00343D03">
        <w:rPr>
          <w:rFonts w:ascii="Arial" w:hAnsi="Arial" w:cs="Arial"/>
          <w:sz w:val="28"/>
          <w:szCs w:val="28"/>
        </w:rPr>
        <w:t>; Под</w:t>
      </w:r>
      <w:proofErr w:type="gramEnd"/>
      <w:r w:rsidRPr="00343D03">
        <w:rPr>
          <w:rFonts w:ascii="Arial" w:hAnsi="Arial" w:cs="Arial"/>
          <w:sz w:val="28"/>
          <w:szCs w:val="28"/>
        </w:rPr>
        <w:t xml:space="preserve"> ред. </w:t>
      </w:r>
      <w:proofErr w:type="spellStart"/>
      <w:r w:rsidRPr="00343D03">
        <w:rPr>
          <w:rFonts w:ascii="Arial" w:hAnsi="Arial" w:cs="Arial"/>
          <w:sz w:val="28"/>
          <w:szCs w:val="28"/>
        </w:rPr>
        <w:t>Б.К.Чемоданова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. – 3-е изд., </w:t>
      </w:r>
      <w:proofErr w:type="spellStart"/>
      <w:r w:rsidRPr="00343D03">
        <w:rPr>
          <w:rFonts w:ascii="Arial" w:hAnsi="Arial" w:cs="Arial"/>
          <w:sz w:val="28"/>
          <w:szCs w:val="28"/>
        </w:rPr>
        <w:t>перераб</w:t>
      </w:r>
      <w:proofErr w:type="spellEnd"/>
      <w:proofErr w:type="gramStart"/>
      <w:r w:rsidRPr="00343D03">
        <w:rPr>
          <w:rFonts w:ascii="Arial" w:hAnsi="Arial" w:cs="Arial"/>
          <w:sz w:val="28"/>
          <w:szCs w:val="28"/>
        </w:rPr>
        <w:t>.</w:t>
      </w:r>
      <w:proofErr w:type="gramEnd"/>
      <w:r w:rsidRPr="00343D03">
        <w:rPr>
          <w:rFonts w:ascii="Arial" w:hAnsi="Arial" w:cs="Arial"/>
          <w:sz w:val="28"/>
          <w:szCs w:val="28"/>
        </w:rPr>
        <w:t xml:space="preserve"> и доп. – </w:t>
      </w:r>
      <w:r w:rsidRPr="00343D03">
        <w:rPr>
          <w:rFonts w:ascii="Arial" w:hAnsi="Arial" w:cs="Arial"/>
          <w:b/>
          <w:sz w:val="28"/>
          <w:szCs w:val="28"/>
        </w:rPr>
        <w:t>Т.3</w:t>
      </w:r>
      <w:r w:rsidRPr="00343D03">
        <w:rPr>
          <w:rFonts w:ascii="Arial" w:hAnsi="Arial" w:cs="Arial"/>
          <w:sz w:val="28"/>
          <w:szCs w:val="28"/>
        </w:rPr>
        <w:t xml:space="preserve"> – М.: Изд-во МГТУ им. </w:t>
      </w:r>
      <w:proofErr w:type="spellStart"/>
      <w:r w:rsidRPr="00343D03">
        <w:rPr>
          <w:rFonts w:ascii="Arial" w:hAnsi="Arial" w:cs="Arial"/>
          <w:sz w:val="28"/>
          <w:szCs w:val="28"/>
        </w:rPr>
        <w:t>Н.Э.Баумана</w:t>
      </w:r>
      <w:proofErr w:type="spellEnd"/>
      <w:r w:rsidRPr="00343D03">
        <w:rPr>
          <w:rFonts w:ascii="Arial" w:hAnsi="Arial" w:cs="Arial"/>
          <w:sz w:val="28"/>
          <w:szCs w:val="28"/>
        </w:rPr>
        <w:t>, 2009. – 352 с.: ил.</w:t>
      </w:r>
    </w:p>
    <w:p w14:paraId="43559E91" w14:textId="77777777" w:rsidR="0008095E" w:rsidRPr="00343D03" w:rsidRDefault="0008095E" w:rsidP="0008095E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418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r w:rsidRPr="00343D03">
        <w:rPr>
          <w:rFonts w:ascii="Arial" w:hAnsi="Arial" w:cs="Arial"/>
          <w:b/>
          <w:sz w:val="28"/>
          <w:szCs w:val="28"/>
        </w:rPr>
        <w:t>Справочник по радиоэлектронным системам в 2-х томах. Т1.</w:t>
      </w:r>
      <w:r w:rsidR="00614E88" w:rsidRPr="00343D03">
        <w:rPr>
          <w:rFonts w:ascii="Arial" w:hAnsi="Arial" w:cs="Arial"/>
          <w:sz w:val="28"/>
          <w:szCs w:val="28"/>
        </w:rPr>
        <w:t xml:space="preserve"> </w:t>
      </w:r>
      <w:r w:rsidRPr="00343D03">
        <w:rPr>
          <w:rFonts w:ascii="Arial" w:hAnsi="Arial" w:cs="Arial"/>
          <w:sz w:val="28"/>
          <w:szCs w:val="28"/>
        </w:rPr>
        <w:t>Захаров В.Н., Кривицкий Н.С., Мамаев Н.С. и др.</w:t>
      </w:r>
      <w:proofErr w:type="gramStart"/>
      <w:r w:rsidRPr="00343D03">
        <w:rPr>
          <w:rFonts w:ascii="Arial" w:hAnsi="Arial" w:cs="Arial"/>
          <w:sz w:val="28"/>
          <w:szCs w:val="28"/>
        </w:rPr>
        <w:t>; Под</w:t>
      </w:r>
      <w:proofErr w:type="gramEnd"/>
      <w:r w:rsidRPr="00343D03">
        <w:rPr>
          <w:rFonts w:ascii="Arial" w:hAnsi="Arial" w:cs="Arial"/>
          <w:sz w:val="28"/>
          <w:szCs w:val="28"/>
        </w:rPr>
        <w:t xml:space="preserve"> ред. </w:t>
      </w:r>
      <w:proofErr w:type="spellStart"/>
      <w:r w:rsidRPr="00343D03">
        <w:rPr>
          <w:rFonts w:ascii="Arial" w:hAnsi="Arial" w:cs="Arial"/>
          <w:sz w:val="28"/>
          <w:szCs w:val="28"/>
        </w:rPr>
        <w:t>Б.Х.Кривицкого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. – </w:t>
      </w:r>
      <w:r w:rsidR="00614E88" w:rsidRPr="00343D03">
        <w:rPr>
          <w:rFonts w:ascii="Arial" w:hAnsi="Arial" w:cs="Arial"/>
          <w:sz w:val="28"/>
          <w:szCs w:val="28"/>
        </w:rPr>
        <w:t>М.</w:t>
      </w:r>
      <w:r w:rsidRPr="00343D03">
        <w:rPr>
          <w:rFonts w:ascii="Arial" w:hAnsi="Arial" w:cs="Arial"/>
          <w:sz w:val="28"/>
          <w:szCs w:val="28"/>
        </w:rPr>
        <w:t>: Энергия, 1979, - 353 с.</w:t>
      </w:r>
    </w:p>
    <w:p w14:paraId="46B10BF9" w14:textId="77777777" w:rsidR="00743F7C" w:rsidRPr="00343D03" w:rsidRDefault="00743F7C" w:rsidP="0008095E">
      <w:pPr>
        <w:widowControl w:val="0"/>
        <w:numPr>
          <w:ilvl w:val="0"/>
          <w:numId w:val="2"/>
        </w:numPr>
        <w:tabs>
          <w:tab w:val="clear" w:pos="170"/>
          <w:tab w:val="num" w:pos="0"/>
          <w:tab w:val="left" w:pos="1418"/>
        </w:tabs>
        <w:spacing w:line="276" w:lineRule="auto"/>
        <w:ind w:firstLine="567"/>
        <w:jc w:val="both"/>
        <w:rPr>
          <w:rFonts w:ascii="Arial" w:hAnsi="Arial" w:cs="Arial"/>
          <w:sz w:val="28"/>
          <w:szCs w:val="28"/>
        </w:rPr>
      </w:pPr>
      <w:proofErr w:type="spellStart"/>
      <w:r w:rsidRPr="00343D03">
        <w:rPr>
          <w:rFonts w:ascii="Arial" w:hAnsi="Arial" w:cs="Arial"/>
          <w:sz w:val="28"/>
          <w:szCs w:val="28"/>
        </w:rPr>
        <w:t>Бобнев</w:t>
      </w:r>
      <w:proofErr w:type="spellEnd"/>
      <w:r w:rsidRPr="00343D03">
        <w:rPr>
          <w:rFonts w:ascii="Arial" w:hAnsi="Arial" w:cs="Arial"/>
          <w:sz w:val="28"/>
          <w:szCs w:val="28"/>
        </w:rPr>
        <w:t xml:space="preserve"> М. П., Кривицкий Б. Х., Ярлыков М. С. </w:t>
      </w:r>
      <w:r w:rsidRPr="00343D03">
        <w:rPr>
          <w:rFonts w:ascii="Arial" w:hAnsi="Arial" w:cs="Arial"/>
          <w:b/>
          <w:sz w:val="28"/>
          <w:szCs w:val="28"/>
        </w:rPr>
        <w:t>Комплексные системы радиоавтоматики.</w:t>
      </w:r>
      <w:r w:rsidRPr="00343D03">
        <w:rPr>
          <w:rFonts w:ascii="Arial" w:hAnsi="Arial" w:cs="Arial"/>
          <w:sz w:val="28"/>
          <w:szCs w:val="28"/>
        </w:rPr>
        <w:t xml:space="preserve"> </w:t>
      </w:r>
      <w:r w:rsidR="00614E88" w:rsidRPr="00343D03">
        <w:rPr>
          <w:rFonts w:ascii="Arial" w:hAnsi="Arial" w:cs="Arial"/>
          <w:sz w:val="28"/>
          <w:szCs w:val="28"/>
        </w:rPr>
        <w:t xml:space="preserve">- </w:t>
      </w:r>
      <w:r w:rsidRPr="00343D03">
        <w:rPr>
          <w:rFonts w:ascii="Arial" w:hAnsi="Arial" w:cs="Arial"/>
          <w:sz w:val="28"/>
          <w:szCs w:val="28"/>
        </w:rPr>
        <w:t>М.</w:t>
      </w:r>
      <w:r w:rsidR="00614E88" w:rsidRPr="00343D03">
        <w:rPr>
          <w:rFonts w:ascii="Arial" w:hAnsi="Arial" w:cs="Arial"/>
          <w:sz w:val="28"/>
          <w:szCs w:val="28"/>
        </w:rPr>
        <w:t>:</w:t>
      </w:r>
      <w:r w:rsidRPr="00343D03">
        <w:rPr>
          <w:rFonts w:ascii="Arial" w:hAnsi="Arial" w:cs="Arial"/>
          <w:sz w:val="28"/>
          <w:szCs w:val="28"/>
        </w:rPr>
        <w:t xml:space="preserve"> Изд-во «Советское радио», 1968, - 232 с.</w:t>
      </w:r>
    </w:p>
    <w:p w14:paraId="11252D7F" w14:textId="77777777" w:rsidR="004A5C6E" w:rsidRDefault="00B7326A" w:rsidP="002C532F">
      <w:pPr>
        <w:pStyle w:val="Metod4"/>
        <w:keepNext w:val="0"/>
        <w:widowControl w:val="0"/>
        <w:tabs>
          <w:tab w:val="left" w:pos="1134"/>
        </w:tabs>
        <w:spacing w:before="0" w:after="0" w:line="276" w:lineRule="auto"/>
        <w:ind w:firstLine="567"/>
        <w:rPr>
          <w:rFonts w:ascii="Arial" w:hAnsi="Arial" w:cs="Arial"/>
          <w:sz w:val="36"/>
          <w:szCs w:val="36"/>
          <w:lang w:val="ru-RU"/>
        </w:rPr>
      </w:pPr>
      <w:r w:rsidRPr="000478B6">
        <w:rPr>
          <w:rFonts w:ascii="Arial" w:hAnsi="Arial" w:cs="Arial"/>
          <w:b w:val="0"/>
          <w:sz w:val="32"/>
          <w:szCs w:val="32"/>
          <w:lang w:val="ru-RU"/>
        </w:rPr>
        <w:br w:type="page"/>
      </w:r>
      <w:r w:rsidR="00610DF2" w:rsidRPr="004D45DD">
        <w:rPr>
          <w:rFonts w:ascii="Arial" w:hAnsi="Arial" w:cs="Arial"/>
          <w:sz w:val="36"/>
          <w:szCs w:val="36"/>
          <w:lang w:val="ru-RU"/>
        </w:rPr>
        <w:lastRenderedPageBreak/>
        <w:t xml:space="preserve">1 </w:t>
      </w:r>
      <w:r w:rsidR="004A5C6E">
        <w:rPr>
          <w:rFonts w:ascii="Arial" w:hAnsi="Arial" w:cs="Arial"/>
          <w:sz w:val="36"/>
          <w:szCs w:val="36"/>
          <w:lang w:val="ru-RU"/>
        </w:rPr>
        <w:t>Анализ</w:t>
      </w:r>
      <w:r w:rsidR="00351024">
        <w:rPr>
          <w:rFonts w:ascii="Arial" w:hAnsi="Arial" w:cs="Arial"/>
          <w:sz w:val="36"/>
          <w:szCs w:val="36"/>
          <w:lang w:val="ru-RU"/>
        </w:rPr>
        <w:t xml:space="preserve"> влияния структуры и параметров типовых </w:t>
      </w:r>
      <w:r w:rsidR="00E63CB5">
        <w:rPr>
          <w:rFonts w:ascii="Arial" w:hAnsi="Arial" w:cs="Arial"/>
          <w:sz w:val="36"/>
          <w:szCs w:val="36"/>
          <w:lang w:val="ru-RU"/>
        </w:rPr>
        <w:t xml:space="preserve">желаемых </w:t>
      </w:r>
      <w:r w:rsidR="00351024">
        <w:rPr>
          <w:rFonts w:ascii="Arial" w:hAnsi="Arial" w:cs="Arial"/>
          <w:sz w:val="36"/>
          <w:szCs w:val="36"/>
          <w:lang w:val="ru-RU"/>
        </w:rPr>
        <w:t xml:space="preserve">передаточных функций </w:t>
      </w:r>
      <w:r w:rsidR="00E63CB5">
        <w:rPr>
          <w:rFonts w:ascii="Arial" w:hAnsi="Arial" w:cs="Arial"/>
          <w:sz w:val="36"/>
          <w:szCs w:val="36"/>
          <w:lang w:val="ru-RU"/>
        </w:rPr>
        <w:t xml:space="preserve">разомкнутых </w:t>
      </w:r>
      <w:r w:rsidR="00351024">
        <w:rPr>
          <w:rFonts w:ascii="Arial" w:hAnsi="Arial" w:cs="Arial"/>
          <w:sz w:val="36"/>
          <w:szCs w:val="36"/>
          <w:lang w:val="ru-RU"/>
        </w:rPr>
        <w:t>систем на показатели качества</w:t>
      </w:r>
      <w:r w:rsidR="00E63CB5">
        <w:rPr>
          <w:rFonts w:ascii="Arial" w:hAnsi="Arial" w:cs="Arial"/>
          <w:sz w:val="36"/>
          <w:szCs w:val="36"/>
          <w:lang w:val="ru-RU"/>
        </w:rPr>
        <w:t xml:space="preserve"> следящих систем </w:t>
      </w:r>
      <w:r w:rsidR="00351024">
        <w:rPr>
          <w:rFonts w:ascii="Arial" w:hAnsi="Arial" w:cs="Arial"/>
          <w:sz w:val="36"/>
          <w:szCs w:val="36"/>
          <w:lang w:val="ru-RU"/>
        </w:rPr>
        <w:t>радиоавтоматики</w:t>
      </w:r>
    </w:p>
    <w:p w14:paraId="5A4F130A" w14:textId="77777777" w:rsidR="00E63CB5" w:rsidRDefault="00E63CB5" w:rsidP="002C532F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sz w:val="36"/>
          <w:szCs w:val="36"/>
        </w:rPr>
      </w:pPr>
    </w:p>
    <w:p w14:paraId="269A3F6D" w14:textId="77777777" w:rsidR="00A569C8" w:rsidRDefault="002C532F" w:rsidP="002C532F">
      <w:pPr>
        <w:autoSpaceDE w:val="0"/>
        <w:autoSpaceDN w:val="0"/>
        <w:adjustRightInd w:val="0"/>
        <w:ind w:left="567"/>
        <w:jc w:val="both"/>
        <w:rPr>
          <w:rFonts w:ascii="Arial" w:hAnsi="Arial" w:cs="Arial"/>
          <w:b/>
          <w:sz w:val="36"/>
          <w:szCs w:val="36"/>
        </w:rPr>
      </w:pPr>
      <w:r w:rsidRPr="009B5A80">
        <w:rPr>
          <w:rFonts w:ascii="Arial" w:hAnsi="Arial" w:cs="Arial"/>
          <w:b/>
          <w:sz w:val="36"/>
          <w:szCs w:val="36"/>
        </w:rPr>
        <w:t>1</w:t>
      </w:r>
      <w:r w:rsidR="00CC7D4B" w:rsidRPr="009B5A80">
        <w:rPr>
          <w:rFonts w:ascii="Arial" w:hAnsi="Arial" w:cs="Arial"/>
          <w:b/>
          <w:caps/>
          <w:sz w:val="36"/>
          <w:szCs w:val="36"/>
        </w:rPr>
        <w:t>.</w:t>
      </w:r>
      <w:r w:rsidR="00E63CB5">
        <w:rPr>
          <w:rFonts w:ascii="Arial" w:hAnsi="Arial" w:cs="Arial"/>
          <w:b/>
          <w:caps/>
          <w:sz w:val="36"/>
          <w:szCs w:val="36"/>
        </w:rPr>
        <w:t>1</w:t>
      </w:r>
      <w:r w:rsidR="00CC7D4B" w:rsidRPr="00A569C8">
        <w:rPr>
          <w:rFonts w:ascii="Arial" w:hAnsi="Arial" w:cs="Arial"/>
          <w:b/>
          <w:sz w:val="36"/>
          <w:szCs w:val="36"/>
        </w:rPr>
        <w:t xml:space="preserve"> </w:t>
      </w:r>
      <w:r w:rsidR="00A569C8">
        <w:rPr>
          <w:rFonts w:ascii="Arial" w:hAnsi="Arial" w:cs="Arial"/>
          <w:b/>
          <w:sz w:val="36"/>
          <w:szCs w:val="36"/>
        </w:rPr>
        <w:t>В</w:t>
      </w:r>
      <w:r w:rsidR="00A569C8" w:rsidRPr="00A569C8">
        <w:rPr>
          <w:rFonts w:ascii="Arial" w:hAnsi="Arial" w:cs="Arial"/>
          <w:b/>
          <w:sz w:val="36"/>
          <w:szCs w:val="36"/>
        </w:rPr>
        <w:t xml:space="preserve">лияние фрагментов желаемой </w:t>
      </w:r>
      <w:r w:rsidR="00A569C8">
        <w:rPr>
          <w:rFonts w:ascii="Arial" w:hAnsi="Arial" w:cs="Arial"/>
          <w:b/>
          <w:sz w:val="36"/>
          <w:szCs w:val="36"/>
        </w:rPr>
        <w:t>ЛАЧХ</w:t>
      </w:r>
      <w:r w:rsidR="00A569C8" w:rsidRPr="00A569C8">
        <w:rPr>
          <w:rFonts w:ascii="Arial" w:hAnsi="Arial" w:cs="Arial"/>
          <w:b/>
          <w:sz w:val="36"/>
          <w:szCs w:val="36"/>
        </w:rPr>
        <w:t xml:space="preserve"> на характеристики с</w:t>
      </w:r>
      <w:r w:rsidR="00A569C8">
        <w:rPr>
          <w:rFonts w:ascii="Arial" w:hAnsi="Arial" w:cs="Arial"/>
          <w:b/>
          <w:sz w:val="36"/>
          <w:szCs w:val="36"/>
        </w:rPr>
        <w:t>истемы</w:t>
      </w:r>
    </w:p>
    <w:p w14:paraId="067FF571" w14:textId="4001162F" w:rsidR="00CC7D4B" w:rsidRDefault="008006AC" w:rsidP="002A3268">
      <w:pPr>
        <w:autoSpaceDE w:val="0"/>
        <w:autoSpaceDN w:val="0"/>
        <w:adjustRightInd w:val="0"/>
        <w:spacing w:line="276" w:lineRule="auto"/>
        <w:ind w:left="567" w:hanging="567"/>
        <w:jc w:val="center"/>
        <w:rPr>
          <w:noProof/>
        </w:rPr>
      </w:pPr>
      <w:r>
        <w:rPr>
          <w:noProof/>
        </w:rPr>
        <w:drawing>
          <wp:inline distT="0" distB="0" distL="0" distR="0" wp14:anchorId="692A8705" wp14:editId="37728911">
            <wp:extent cx="8102600" cy="42926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687" t="28767" r="22890" b="227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02600" cy="4292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F7B668" w14:textId="77777777" w:rsidR="00E63CB5" w:rsidRDefault="002A3268" w:rsidP="00130545">
      <w:pPr>
        <w:autoSpaceDE w:val="0"/>
        <w:autoSpaceDN w:val="0"/>
        <w:adjustRightInd w:val="0"/>
        <w:spacing w:line="276" w:lineRule="auto"/>
        <w:ind w:left="567" w:hanging="567"/>
        <w:jc w:val="center"/>
        <w:rPr>
          <w:rFonts w:ascii="Arial" w:hAnsi="Arial" w:cs="Arial"/>
          <w:sz w:val="36"/>
          <w:szCs w:val="36"/>
        </w:rPr>
      </w:pPr>
      <w:r w:rsidRPr="00401B0D">
        <w:rPr>
          <w:rFonts w:ascii="Arial" w:hAnsi="Arial" w:cs="Arial"/>
          <w:b/>
          <w:sz w:val="36"/>
          <w:szCs w:val="36"/>
        </w:rPr>
        <w:t xml:space="preserve">Рисунок </w:t>
      </w:r>
      <w:r w:rsidR="00401B0D" w:rsidRPr="00401B0D">
        <w:rPr>
          <w:rFonts w:ascii="Arial" w:hAnsi="Arial" w:cs="Arial"/>
          <w:b/>
          <w:sz w:val="36"/>
          <w:szCs w:val="36"/>
        </w:rPr>
        <w:t xml:space="preserve">1 </w:t>
      </w:r>
      <w:r w:rsidR="00401B0D">
        <w:rPr>
          <w:rFonts w:ascii="Arial" w:hAnsi="Arial" w:cs="Arial"/>
          <w:b/>
          <w:sz w:val="36"/>
          <w:szCs w:val="36"/>
        </w:rPr>
        <w:t xml:space="preserve">– </w:t>
      </w:r>
      <w:r w:rsidR="00401B0D" w:rsidRPr="00401B0D">
        <w:rPr>
          <w:rFonts w:ascii="Arial" w:hAnsi="Arial" w:cs="Arial"/>
          <w:sz w:val="36"/>
          <w:szCs w:val="36"/>
        </w:rPr>
        <w:t>Желаемая ЛАЧХ разомкнутой системы</w:t>
      </w:r>
      <w:r w:rsidR="006540E6">
        <w:rPr>
          <w:rFonts w:ascii="Arial" w:hAnsi="Arial" w:cs="Arial"/>
          <w:sz w:val="36"/>
          <w:szCs w:val="36"/>
        </w:rPr>
        <w:t xml:space="preserve"> по областям частот: </w:t>
      </w:r>
    </w:p>
    <w:p w14:paraId="3B1DA320" w14:textId="77777777" w:rsidR="002A3268" w:rsidRPr="00401B0D" w:rsidRDefault="006540E6" w:rsidP="00130545">
      <w:pPr>
        <w:autoSpaceDE w:val="0"/>
        <w:autoSpaceDN w:val="0"/>
        <w:adjustRightInd w:val="0"/>
        <w:spacing w:line="276" w:lineRule="auto"/>
        <w:ind w:left="567" w:hanging="567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1)</w:t>
      </w:r>
      <w:r w:rsidR="00E63CB5">
        <w:rPr>
          <w:rFonts w:ascii="Arial" w:hAnsi="Arial" w:cs="Arial"/>
          <w:sz w:val="36"/>
          <w:szCs w:val="36"/>
        </w:rPr>
        <w:t> </w:t>
      </w:r>
      <w:r>
        <w:rPr>
          <w:rFonts w:ascii="Arial" w:hAnsi="Arial" w:cs="Arial"/>
          <w:sz w:val="36"/>
          <w:szCs w:val="36"/>
        </w:rPr>
        <w:t xml:space="preserve">очень низких; 2) низких; </w:t>
      </w:r>
      <w:r w:rsidR="00E63CB5">
        <w:rPr>
          <w:rFonts w:ascii="Arial" w:hAnsi="Arial" w:cs="Arial"/>
          <w:sz w:val="36"/>
          <w:szCs w:val="36"/>
        </w:rPr>
        <w:t>3) средних; 4) верхних</w:t>
      </w:r>
    </w:p>
    <w:p w14:paraId="772E9813" w14:textId="12504965" w:rsidR="002A3268" w:rsidRPr="00A503AD" w:rsidRDefault="00E63CB5" w:rsidP="00A503AD">
      <w:pPr>
        <w:numPr>
          <w:ilvl w:val="0"/>
          <w:numId w:val="11"/>
        </w:numPr>
        <w:tabs>
          <w:tab w:val="clear" w:pos="1117"/>
          <w:tab w:val="num" w:pos="567"/>
          <w:tab w:val="left" w:pos="924"/>
        </w:tabs>
        <w:ind w:left="567" w:hanging="567"/>
        <w:jc w:val="both"/>
        <w:rPr>
          <w:rFonts w:ascii="Arial" w:hAnsi="Arial" w:cs="Arial"/>
          <w:sz w:val="34"/>
          <w:szCs w:val="34"/>
        </w:rPr>
      </w:pPr>
      <w:r>
        <w:rPr>
          <w:rFonts w:ascii="Arial" w:hAnsi="Arial" w:cs="Arial"/>
          <w:sz w:val="16"/>
          <w:szCs w:val="16"/>
        </w:rPr>
        <w:br w:type="page"/>
      </w:r>
      <w:r w:rsidR="002A3268" w:rsidRPr="00A503AD">
        <w:rPr>
          <w:rFonts w:ascii="Arial" w:hAnsi="Arial" w:cs="Arial"/>
          <w:b/>
          <w:bCs/>
          <w:sz w:val="34"/>
          <w:szCs w:val="34"/>
        </w:rPr>
        <w:lastRenderedPageBreak/>
        <w:t>Область</w:t>
      </w:r>
      <w:r w:rsidR="006540E6" w:rsidRPr="00A503AD">
        <w:rPr>
          <w:rFonts w:ascii="Arial" w:hAnsi="Arial" w:cs="Arial"/>
          <w:b/>
          <w:bCs/>
          <w:sz w:val="34"/>
          <w:szCs w:val="34"/>
        </w:rPr>
        <w:t xml:space="preserve"> очень</w:t>
      </w:r>
      <w:r w:rsidR="002A3268" w:rsidRPr="00A503AD">
        <w:rPr>
          <w:rFonts w:ascii="Arial" w:hAnsi="Arial" w:cs="Arial"/>
          <w:b/>
          <w:bCs/>
          <w:sz w:val="34"/>
          <w:szCs w:val="34"/>
        </w:rPr>
        <w:t xml:space="preserve"> низких частот (0, </w:t>
      </w:r>
      <w:r w:rsidR="002A3268" w:rsidRPr="00A503AD">
        <w:rPr>
          <w:rFonts w:ascii="Arial" w:hAnsi="Arial" w:cs="Arial"/>
          <w:b/>
          <w:bCs/>
          <w:position w:val="-14"/>
          <w:sz w:val="34"/>
          <w:szCs w:val="34"/>
        </w:rPr>
        <w:object w:dxaOrig="420" w:dyaOrig="460" w14:anchorId="1F8AB36B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21.75pt;height:22.6pt" o:ole="">
            <v:imagedata r:id="rId9" o:title=""/>
          </v:shape>
          <o:OLEObject Type="Embed" ProgID="Equation.3" ShapeID="_x0000_i1025" DrawAspect="Content" ObjectID="_1851784366" r:id="rId10"/>
        </w:object>
      </w:r>
      <w:r w:rsidR="002A3268" w:rsidRPr="00A503AD">
        <w:rPr>
          <w:rFonts w:ascii="Arial" w:hAnsi="Arial" w:cs="Arial"/>
          <w:b/>
          <w:bCs/>
          <w:sz w:val="34"/>
          <w:szCs w:val="34"/>
        </w:rPr>
        <w:t>)</w:t>
      </w:r>
      <w:r w:rsidR="002A3268" w:rsidRPr="00A503AD">
        <w:rPr>
          <w:rFonts w:ascii="Arial" w:hAnsi="Arial" w:cs="Arial"/>
          <w:sz w:val="34"/>
          <w:szCs w:val="34"/>
        </w:rPr>
        <w:t xml:space="preserve"> характеризует порядок астатизма системы по отношению к задающему воздействию. Наклон характеристики определяется порядком астатизма </w:t>
      </w:r>
      <w:r w:rsidR="002A3268" w:rsidRPr="00A503AD">
        <w:rPr>
          <w:rFonts w:ascii="Arial" w:hAnsi="Arial" w:cs="Arial"/>
          <w:position w:val="-6"/>
          <w:sz w:val="34"/>
          <w:szCs w:val="34"/>
        </w:rPr>
        <w:object w:dxaOrig="260" w:dyaOrig="279" w14:anchorId="2711D93A">
          <v:shape id="_x0000_i1026" type="#_x0000_t75" style="width:11.7pt;height:13.4pt" o:ole="">
            <v:imagedata r:id="rId11" o:title=""/>
          </v:shape>
          <o:OLEObject Type="Embed" ProgID="Equation.3" ShapeID="_x0000_i1026" DrawAspect="Content" ObjectID="_1851784367" r:id="rId12"/>
        </w:object>
      </w:r>
      <w:r w:rsidR="002A3268" w:rsidRPr="00A503AD">
        <w:rPr>
          <w:rFonts w:ascii="Arial" w:hAnsi="Arial" w:cs="Arial"/>
          <w:sz w:val="34"/>
          <w:szCs w:val="34"/>
        </w:rPr>
        <w:t xml:space="preserve"> Низкочастотная асимптота ЛАЧХ пересекает ось ординат в точке (0, 20</w:t>
      </w:r>
      <w:proofErr w:type="spellStart"/>
      <w:r w:rsidR="002A3268" w:rsidRPr="00A503AD">
        <w:rPr>
          <w:rFonts w:ascii="Arial" w:hAnsi="Arial" w:cs="Arial"/>
          <w:sz w:val="34"/>
          <w:szCs w:val="34"/>
          <w:lang w:val="en-US"/>
        </w:rPr>
        <w:t>lgK</w:t>
      </w:r>
      <w:proofErr w:type="spellEnd"/>
      <w:r w:rsidR="002A3268" w:rsidRPr="00A503AD">
        <w:rPr>
          <w:rFonts w:ascii="Arial" w:hAnsi="Arial" w:cs="Arial"/>
          <w:sz w:val="34"/>
          <w:szCs w:val="34"/>
          <w:vertAlign w:val="subscript"/>
          <w:lang w:val="en-US"/>
        </w:rPr>
        <w:sym w:font="Symbol" w:char="F06E"/>
      </w:r>
      <w:r w:rsidR="002A3268" w:rsidRPr="00A503AD">
        <w:rPr>
          <w:rFonts w:ascii="Arial" w:hAnsi="Arial" w:cs="Arial"/>
          <w:sz w:val="34"/>
          <w:szCs w:val="34"/>
        </w:rPr>
        <w:t>), а ось абсцисс – (</w:t>
      </w:r>
      <w:r w:rsidR="002A3268" w:rsidRPr="00A503AD">
        <w:rPr>
          <w:rFonts w:ascii="Arial" w:hAnsi="Arial" w:cs="Arial"/>
          <w:position w:val="-16"/>
          <w:sz w:val="34"/>
          <w:szCs w:val="34"/>
        </w:rPr>
        <w:object w:dxaOrig="740" w:dyaOrig="540" w14:anchorId="72C7593D">
          <v:shape id="_x0000_i1027" type="#_x0000_t75" style="width:36.85pt;height:26.8pt" o:ole="">
            <v:imagedata r:id="rId13" o:title=""/>
          </v:shape>
          <o:OLEObject Type="Embed" ProgID="Equation.3" ShapeID="_x0000_i1027" DrawAspect="Content" ObjectID="_1851784368" r:id="rId14"/>
        </w:object>
      </w:r>
      <w:r w:rsidR="002A3268" w:rsidRPr="00A503AD">
        <w:rPr>
          <w:rFonts w:ascii="Arial" w:hAnsi="Arial" w:cs="Arial"/>
          <w:sz w:val="34"/>
          <w:szCs w:val="34"/>
        </w:rPr>
        <w:t>,0), где К</w:t>
      </w:r>
      <w:r w:rsidR="002A3268" w:rsidRPr="00A503AD">
        <w:rPr>
          <w:rFonts w:ascii="Arial" w:hAnsi="Arial" w:cs="Arial"/>
          <w:sz w:val="34"/>
          <w:szCs w:val="34"/>
          <w:vertAlign w:val="subscript"/>
        </w:rPr>
        <w:sym w:font="Symbol" w:char="F06E"/>
      </w:r>
      <w:r w:rsidR="002A3268" w:rsidRPr="00A503AD">
        <w:rPr>
          <w:rFonts w:ascii="Arial" w:hAnsi="Arial" w:cs="Arial"/>
          <w:sz w:val="34"/>
          <w:szCs w:val="34"/>
        </w:rPr>
        <w:t xml:space="preserve"> - общий коэффициент усиления системы.</w:t>
      </w:r>
    </w:p>
    <w:p w14:paraId="518CF5D4" w14:textId="77777777" w:rsidR="004E4B29" w:rsidRPr="00A503AD" w:rsidRDefault="002A3268" w:rsidP="00025162">
      <w:pPr>
        <w:numPr>
          <w:ilvl w:val="0"/>
          <w:numId w:val="11"/>
        </w:numPr>
        <w:tabs>
          <w:tab w:val="clear" w:pos="1117"/>
          <w:tab w:val="num" w:pos="567"/>
          <w:tab w:val="left" w:pos="924"/>
        </w:tabs>
        <w:spacing w:line="276" w:lineRule="auto"/>
        <w:ind w:left="567" w:hanging="567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b/>
          <w:bCs/>
          <w:sz w:val="34"/>
          <w:szCs w:val="34"/>
        </w:rPr>
        <w:t>Область низких частот (</w:t>
      </w:r>
      <w:r w:rsidRPr="00A503AD">
        <w:rPr>
          <w:rFonts w:ascii="Arial" w:hAnsi="Arial" w:cs="Arial"/>
          <w:b/>
          <w:bCs/>
          <w:position w:val="-14"/>
          <w:sz w:val="34"/>
          <w:szCs w:val="34"/>
        </w:rPr>
        <w:object w:dxaOrig="980" w:dyaOrig="460" w14:anchorId="64B76AD3">
          <v:shape id="_x0000_i1028" type="#_x0000_t75" style="width:49.4pt;height:22.6pt" o:ole="">
            <v:imagedata r:id="rId15" o:title=""/>
          </v:shape>
          <o:OLEObject Type="Embed" ProgID="Equation.3" ShapeID="_x0000_i1028" DrawAspect="Content" ObjectID="_1851784369" r:id="rId16"/>
        </w:object>
      </w:r>
      <w:r w:rsidRPr="00A503AD">
        <w:rPr>
          <w:rFonts w:ascii="Arial" w:hAnsi="Arial" w:cs="Arial"/>
          <w:b/>
          <w:bCs/>
          <w:sz w:val="34"/>
          <w:szCs w:val="34"/>
        </w:rPr>
        <w:t xml:space="preserve">). </w:t>
      </w:r>
    </w:p>
    <w:p w14:paraId="27BFB9A2" w14:textId="77777777" w:rsidR="002A3268" w:rsidRPr="00A503AD" w:rsidRDefault="002A3268" w:rsidP="00A503AD">
      <w:pPr>
        <w:numPr>
          <w:ilvl w:val="0"/>
          <w:numId w:val="9"/>
        </w:numPr>
        <w:tabs>
          <w:tab w:val="left" w:pos="1134"/>
        </w:tabs>
        <w:ind w:left="992" w:hanging="425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Наклон ЛАЧХ определяется количеством инерционных звеньев первого или второго порядка с постоянной времени </w:t>
      </w:r>
      <w:r w:rsidRPr="00A503AD">
        <w:rPr>
          <w:rFonts w:ascii="Arial" w:hAnsi="Arial" w:cs="Arial"/>
          <w:position w:val="-42"/>
          <w:sz w:val="34"/>
          <w:szCs w:val="34"/>
        </w:rPr>
        <w:object w:dxaOrig="1240" w:dyaOrig="980" w14:anchorId="6B8A0F9E">
          <v:shape id="_x0000_i1029" type="#_x0000_t75" style="width:61.95pt;height:49.4pt" o:ole="">
            <v:imagedata r:id="rId17" o:title=""/>
          </v:shape>
          <o:OLEObject Type="Embed" ProgID="Equation.3" ShapeID="_x0000_i1029" DrawAspect="Content" ObjectID="_1851784370" r:id="rId18"/>
        </w:object>
      </w:r>
      <w:r w:rsidRPr="00A503AD">
        <w:rPr>
          <w:rFonts w:ascii="Arial" w:hAnsi="Arial" w:cs="Arial"/>
          <w:sz w:val="34"/>
          <w:szCs w:val="34"/>
        </w:rPr>
        <w:t xml:space="preserve">. Области 1 и 2 </w:t>
      </w:r>
      <w:r w:rsidRPr="00A503AD">
        <w:rPr>
          <w:rFonts w:ascii="Arial" w:hAnsi="Arial" w:cs="Arial"/>
          <w:b/>
          <w:bCs/>
          <w:sz w:val="34"/>
          <w:szCs w:val="34"/>
        </w:rPr>
        <w:t xml:space="preserve">область низких частот (0, </w:t>
      </w:r>
      <w:r w:rsidRPr="00A503AD">
        <w:rPr>
          <w:rFonts w:ascii="Arial" w:hAnsi="Arial" w:cs="Arial"/>
          <w:b/>
          <w:bCs/>
          <w:position w:val="-14"/>
          <w:sz w:val="34"/>
          <w:szCs w:val="34"/>
        </w:rPr>
        <w:object w:dxaOrig="460" w:dyaOrig="460" w14:anchorId="2A8620FA">
          <v:shape id="_x0000_i1030" type="#_x0000_t75" style="width:22.6pt;height:22.6pt" o:ole="">
            <v:imagedata r:id="rId19" o:title=""/>
          </v:shape>
          <o:OLEObject Type="Embed" ProgID="Equation.3" ShapeID="_x0000_i1030" DrawAspect="Content" ObjectID="_1851784371" r:id="rId20"/>
        </w:object>
      </w:r>
      <w:r w:rsidRPr="00A503AD">
        <w:rPr>
          <w:rFonts w:ascii="Arial" w:hAnsi="Arial" w:cs="Arial"/>
          <w:b/>
          <w:bCs/>
          <w:sz w:val="34"/>
          <w:szCs w:val="34"/>
        </w:rPr>
        <w:t xml:space="preserve">) </w:t>
      </w:r>
      <w:r w:rsidRPr="00A503AD">
        <w:rPr>
          <w:rFonts w:ascii="Arial" w:hAnsi="Arial" w:cs="Arial"/>
          <w:sz w:val="34"/>
          <w:szCs w:val="34"/>
        </w:rPr>
        <w:t xml:space="preserve">определяют в основном точность воспроизведения медленно меняющихся задающих воздействий и статическую точность, качество функционирования системы в установившемся режиме. </w:t>
      </w:r>
    </w:p>
    <w:p w14:paraId="014139BF" w14:textId="77777777" w:rsidR="002A3268" w:rsidRPr="00A503AD" w:rsidRDefault="002A3268" w:rsidP="00A503AD">
      <w:pPr>
        <w:numPr>
          <w:ilvl w:val="0"/>
          <w:numId w:val="9"/>
        </w:numPr>
        <w:tabs>
          <w:tab w:val="left" w:pos="1134"/>
        </w:tabs>
        <w:ind w:left="992" w:hanging="425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При </w:t>
      </w:r>
      <w:r w:rsidRPr="00A503AD">
        <w:rPr>
          <w:rFonts w:ascii="Arial" w:hAnsi="Arial" w:cs="Arial"/>
          <w:position w:val="-14"/>
          <w:sz w:val="34"/>
          <w:szCs w:val="34"/>
        </w:rPr>
        <w:object w:dxaOrig="2680" w:dyaOrig="460" w14:anchorId="76ABE4F8">
          <v:shape id="_x0000_i1031" type="#_x0000_t75" style="width:133.95pt;height:22.6pt" o:ole="">
            <v:imagedata r:id="rId21" o:title=""/>
          </v:shape>
          <o:OLEObject Type="Embed" ProgID="Equation.3" ShapeID="_x0000_i1031" DrawAspect="Content" ObjectID="_1851784372" r:id="rId22"/>
        </w:object>
      </w:r>
      <w:r w:rsidRPr="00A503AD">
        <w:rPr>
          <w:rFonts w:ascii="Arial" w:hAnsi="Arial" w:cs="Arial"/>
          <w:sz w:val="34"/>
          <w:szCs w:val="34"/>
        </w:rPr>
        <w:t xml:space="preserve"> соотношение параметров желаемой ЛАЧХ определяется выражением</w:t>
      </w:r>
      <w:r w:rsidR="00130545" w:rsidRPr="00A503AD">
        <w:rPr>
          <w:rFonts w:ascii="Arial" w:hAnsi="Arial" w:cs="Arial"/>
          <w:sz w:val="34"/>
          <w:szCs w:val="34"/>
        </w:rPr>
        <w:t xml:space="preserve">: </w:t>
      </w:r>
      <w:r w:rsidRPr="00A503AD">
        <w:rPr>
          <w:rFonts w:ascii="Arial" w:hAnsi="Arial" w:cs="Arial"/>
          <w:position w:val="-48"/>
          <w:sz w:val="34"/>
          <w:szCs w:val="34"/>
        </w:rPr>
        <w:object w:dxaOrig="2380" w:dyaOrig="1040" w14:anchorId="3B7BE93E">
          <v:shape id="_x0000_i1032" type="#_x0000_t75" style="width:118.9pt;height:51.9pt" o:ole="">
            <v:imagedata r:id="rId23" o:title=""/>
          </v:shape>
          <o:OLEObject Type="Embed" ProgID="Equation.3" ShapeID="_x0000_i1032" DrawAspect="Content" ObjectID="_1851784373" r:id="rId24"/>
        </w:object>
      </w:r>
      <w:r w:rsidRPr="00A503AD">
        <w:rPr>
          <w:rFonts w:ascii="Arial" w:hAnsi="Arial" w:cs="Arial"/>
          <w:sz w:val="34"/>
          <w:szCs w:val="34"/>
        </w:rPr>
        <w:t>.</w:t>
      </w:r>
    </w:p>
    <w:p w14:paraId="3E510936" w14:textId="77777777" w:rsidR="004E4B29" w:rsidRPr="00A503AD" w:rsidRDefault="002A3268" w:rsidP="00A503AD">
      <w:pPr>
        <w:numPr>
          <w:ilvl w:val="0"/>
          <w:numId w:val="11"/>
        </w:numPr>
        <w:tabs>
          <w:tab w:val="clear" w:pos="1117"/>
          <w:tab w:val="num" w:pos="567"/>
          <w:tab w:val="left" w:pos="924"/>
        </w:tabs>
        <w:ind w:left="567" w:hanging="567"/>
        <w:jc w:val="both"/>
        <w:rPr>
          <w:rFonts w:ascii="Arial" w:hAnsi="Arial" w:cs="Arial"/>
          <w:b/>
          <w:bCs/>
          <w:sz w:val="34"/>
          <w:szCs w:val="34"/>
        </w:rPr>
      </w:pPr>
      <w:r w:rsidRPr="00A503AD">
        <w:rPr>
          <w:rFonts w:ascii="Arial" w:hAnsi="Arial" w:cs="Arial"/>
          <w:b/>
          <w:bCs/>
          <w:sz w:val="34"/>
          <w:szCs w:val="34"/>
        </w:rPr>
        <w:t>Область средних частот (</w:t>
      </w:r>
      <w:r w:rsidRPr="00A503AD">
        <w:rPr>
          <w:rFonts w:ascii="Arial" w:hAnsi="Arial" w:cs="Arial"/>
          <w:b/>
          <w:bCs/>
          <w:position w:val="-14"/>
          <w:sz w:val="34"/>
          <w:szCs w:val="34"/>
        </w:rPr>
        <w:object w:dxaOrig="1060" w:dyaOrig="460" w14:anchorId="1BAFBFC6">
          <v:shape id="_x0000_i1033" type="#_x0000_t75" style="width:54.4pt;height:22.6pt" o:ole="">
            <v:imagedata r:id="rId25" o:title=""/>
          </v:shape>
          <o:OLEObject Type="Embed" ProgID="Equation.3" ShapeID="_x0000_i1033" DrawAspect="Content" ObjectID="_1851784374" r:id="rId26"/>
        </w:object>
      </w:r>
      <w:r w:rsidRPr="00A503AD">
        <w:rPr>
          <w:rFonts w:ascii="Arial" w:hAnsi="Arial" w:cs="Arial"/>
          <w:b/>
          <w:bCs/>
          <w:sz w:val="34"/>
          <w:szCs w:val="34"/>
        </w:rPr>
        <w:t>):</w:t>
      </w:r>
      <w:r w:rsidRPr="00A503AD">
        <w:rPr>
          <w:rFonts w:ascii="Arial" w:hAnsi="Arial" w:cs="Arial"/>
          <w:sz w:val="34"/>
          <w:szCs w:val="34"/>
        </w:rPr>
        <w:t xml:space="preserve"> </w:t>
      </w:r>
    </w:p>
    <w:p w14:paraId="45DB38A1" w14:textId="77777777" w:rsidR="002A3268" w:rsidRPr="00A503AD" w:rsidRDefault="002A3268" w:rsidP="00A503AD">
      <w:pPr>
        <w:numPr>
          <w:ilvl w:val="0"/>
          <w:numId w:val="12"/>
        </w:numPr>
        <w:tabs>
          <w:tab w:val="left" w:pos="1134"/>
        </w:tabs>
        <w:ind w:left="1134" w:hanging="567"/>
        <w:jc w:val="both"/>
        <w:rPr>
          <w:rFonts w:ascii="Arial" w:hAnsi="Arial" w:cs="Arial"/>
          <w:b/>
          <w:bCs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определяет запасы устойчивости по фазе и амплитуде, качество функционирования системы в переходном режиме. </w:t>
      </w:r>
    </w:p>
    <w:p w14:paraId="06185FE5" w14:textId="1DE1D814" w:rsidR="002A3268" w:rsidRDefault="002A3268" w:rsidP="00A503AD">
      <w:pPr>
        <w:numPr>
          <w:ilvl w:val="0"/>
          <w:numId w:val="12"/>
        </w:numPr>
        <w:tabs>
          <w:tab w:val="left" w:pos="1134"/>
        </w:tabs>
        <w:ind w:left="1134" w:hanging="567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>Требуемая</w:t>
      </w:r>
      <w:r w:rsidRPr="00A503AD">
        <w:rPr>
          <w:rFonts w:ascii="Arial" w:hAnsi="Arial" w:cs="Arial"/>
          <w:b/>
          <w:sz w:val="34"/>
          <w:szCs w:val="34"/>
        </w:rPr>
        <w:t xml:space="preserve"> частота среза </w:t>
      </w:r>
      <w:r w:rsidRPr="00A503AD">
        <w:rPr>
          <w:rFonts w:ascii="Arial" w:hAnsi="Arial" w:cs="Arial"/>
          <w:b/>
          <w:position w:val="-18"/>
          <w:sz w:val="34"/>
          <w:szCs w:val="34"/>
        </w:rPr>
        <w:object w:dxaOrig="1939" w:dyaOrig="580" w14:anchorId="405CD703">
          <v:shape id="_x0000_i1034" type="#_x0000_t75" style="width:97.1pt;height:27.65pt" o:ole="">
            <v:imagedata r:id="rId27" o:title=""/>
          </v:shape>
          <o:OLEObject Type="Embed" ProgID="Equation.3" ShapeID="_x0000_i1034" DrawAspect="Content" ObjectID="_1851784375" r:id="rId28"/>
        </w:object>
      </w:r>
      <w:r w:rsidRPr="00A503AD">
        <w:rPr>
          <w:rFonts w:ascii="Arial" w:hAnsi="Arial" w:cs="Arial"/>
          <w:sz w:val="34"/>
          <w:szCs w:val="34"/>
        </w:rPr>
        <w:t xml:space="preserve">, где </w:t>
      </w:r>
      <w:r w:rsidRPr="00A503AD">
        <w:rPr>
          <w:rFonts w:ascii="Arial" w:hAnsi="Arial" w:cs="Arial"/>
          <w:position w:val="-18"/>
          <w:sz w:val="34"/>
          <w:szCs w:val="34"/>
        </w:rPr>
        <w:object w:dxaOrig="360" w:dyaOrig="499" w14:anchorId="44B15DE3">
          <v:shape id="_x0000_i1035" type="#_x0000_t75" style="width:18.4pt;height:25.1pt" o:ole="">
            <v:imagedata r:id="rId29" o:title=""/>
          </v:shape>
          <o:OLEObject Type="Embed" ProgID="Equation.3" ShapeID="_x0000_i1035" DrawAspect="Content" ObjectID="_1851784376" r:id="rId30"/>
        </w:object>
      </w:r>
      <w:r w:rsidRPr="00A503AD">
        <w:rPr>
          <w:rFonts w:ascii="Arial" w:hAnsi="Arial" w:cs="Arial"/>
          <w:sz w:val="34"/>
          <w:szCs w:val="34"/>
        </w:rPr>
        <w:t xml:space="preserve"> - требуемое время регулирования</w:t>
      </w:r>
      <w:r w:rsidR="0076139C">
        <w:rPr>
          <w:rFonts w:ascii="Arial" w:hAnsi="Arial" w:cs="Arial"/>
          <w:sz w:val="34"/>
          <w:szCs w:val="34"/>
        </w:rPr>
        <w:t>:</w:t>
      </w:r>
    </w:p>
    <w:p w14:paraId="7C2B30A8" w14:textId="1B1D0985" w:rsidR="0076139C" w:rsidRPr="00A503AD" w:rsidRDefault="0076139C" w:rsidP="0076139C">
      <w:pPr>
        <w:tabs>
          <w:tab w:val="left" w:pos="1134"/>
        </w:tabs>
        <w:spacing w:before="120"/>
        <w:ind w:left="1134"/>
        <w:jc w:val="both"/>
        <w:rPr>
          <w:rFonts w:ascii="Arial" w:hAnsi="Arial" w:cs="Arial"/>
          <w:sz w:val="34"/>
          <w:szCs w:val="34"/>
        </w:rPr>
      </w:pPr>
      <w:r w:rsidRPr="0076139C">
        <w:rPr>
          <w:rFonts w:ascii="Arial" w:hAnsi="Arial" w:cs="Arial"/>
          <w:b/>
          <w:sz w:val="34"/>
          <w:szCs w:val="34"/>
        </w:rPr>
        <w:t>Таблица 1</w:t>
      </w:r>
      <w:r>
        <w:rPr>
          <w:rFonts w:ascii="Arial" w:hAnsi="Arial" w:cs="Arial"/>
          <w:sz w:val="34"/>
          <w:szCs w:val="34"/>
        </w:rPr>
        <w:t xml:space="preserve"> – Требуемое значение коэффициента пропорциональности</w:t>
      </w:r>
    </w:p>
    <w:tbl>
      <w:tblPr>
        <w:tblW w:w="0" w:type="auto"/>
        <w:tblInd w:w="12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408"/>
        <w:gridCol w:w="2107"/>
        <w:gridCol w:w="2247"/>
        <w:gridCol w:w="2247"/>
        <w:gridCol w:w="2246"/>
        <w:gridCol w:w="1967"/>
        <w:gridCol w:w="1966"/>
      </w:tblGrid>
      <w:tr w:rsidR="004E4B29" w:rsidRPr="00025162" w14:paraId="5E7C6A79" w14:textId="77777777" w:rsidTr="00025162">
        <w:tc>
          <w:tcPr>
            <w:tcW w:w="1418" w:type="dxa"/>
            <w:shd w:val="clear" w:color="auto" w:fill="auto"/>
          </w:tcPr>
          <w:p w14:paraId="70237AC7" w14:textId="77777777" w:rsidR="002A3268" w:rsidRPr="00025162" w:rsidRDefault="002A3268" w:rsidP="00025162">
            <w:pPr>
              <w:spacing w:line="276" w:lineRule="auto"/>
              <w:jc w:val="both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position w:val="-4"/>
                <w:sz w:val="28"/>
                <w:szCs w:val="28"/>
              </w:rPr>
              <w:object w:dxaOrig="499" w:dyaOrig="360" w14:anchorId="636BB876">
                <v:shape id="_x0000_i1036" type="#_x0000_t75" style="width:25.1pt;height:18.4pt" o:ole="">
                  <v:imagedata r:id="rId31" o:title=""/>
                </v:shape>
                <o:OLEObject Type="Embed" ProgID="Equation.3" ShapeID="_x0000_i1036" DrawAspect="Content" ObjectID="_1851784377" r:id="rId32"/>
              </w:object>
            </w: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,%</w:t>
            </w:r>
          </w:p>
        </w:tc>
        <w:tc>
          <w:tcPr>
            <w:tcW w:w="2126" w:type="dxa"/>
            <w:shd w:val="clear" w:color="auto" w:fill="auto"/>
          </w:tcPr>
          <w:p w14:paraId="1C2A130A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10</w:t>
            </w:r>
          </w:p>
        </w:tc>
        <w:tc>
          <w:tcPr>
            <w:tcW w:w="2268" w:type="dxa"/>
            <w:shd w:val="clear" w:color="auto" w:fill="auto"/>
          </w:tcPr>
          <w:p w14:paraId="15292C18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15</w:t>
            </w:r>
          </w:p>
        </w:tc>
        <w:tc>
          <w:tcPr>
            <w:tcW w:w="2268" w:type="dxa"/>
            <w:shd w:val="clear" w:color="auto" w:fill="auto"/>
          </w:tcPr>
          <w:p w14:paraId="678D56CE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20</w:t>
            </w:r>
          </w:p>
        </w:tc>
        <w:tc>
          <w:tcPr>
            <w:tcW w:w="2268" w:type="dxa"/>
            <w:shd w:val="clear" w:color="auto" w:fill="auto"/>
          </w:tcPr>
          <w:p w14:paraId="3447FE9E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25</w:t>
            </w:r>
          </w:p>
        </w:tc>
        <w:tc>
          <w:tcPr>
            <w:tcW w:w="1985" w:type="dxa"/>
            <w:shd w:val="clear" w:color="auto" w:fill="auto"/>
          </w:tcPr>
          <w:p w14:paraId="48FFCED0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30</w:t>
            </w:r>
          </w:p>
        </w:tc>
        <w:tc>
          <w:tcPr>
            <w:tcW w:w="1984" w:type="dxa"/>
            <w:shd w:val="clear" w:color="auto" w:fill="auto"/>
          </w:tcPr>
          <w:p w14:paraId="18ADCC1E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35</w:t>
            </w:r>
          </w:p>
        </w:tc>
      </w:tr>
      <w:tr w:rsidR="004E4B29" w:rsidRPr="00025162" w14:paraId="3A1416E0" w14:textId="77777777" w:rsidTr="00025162">
        <w:tc>
          <w:tcPr>
            <w:tcW w:w="1418" w:type="dxa"/>
            <w:shd w:val="clear" w:color="auto" w:fill="auto"/>
          </w:tcPr>
          <w:p w14:paraId="660D7A0C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к</w:t>
            </w:r>
          </w:p>
        </w:tc>
        <w:tc>
          <w:tcPr>
            <w:tcW w:w="2126" w:type="dxa"/>
            <w:shd w:val="clear" w:color="auto" w:fill="auto"/>
          </w:tcPr>
          <w:p w14:paraId="2E101340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1,2</w:t>
            </w:r>
          </w:p>
        </w:tc>
        <w:tc>
          <w:tcPr>
            <w:tcW w:w="2268" w:type="dxa"/>
            <w:shd w:val="clear" w:color="auto" w:fill="auto"/>
          </w:tcPr>
          <w:p w14:paraId="39BF3F83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1,6</w:t>
            </w:r>
          </w:p>
        </w:tc>
        <w:tc>
          <w:tcPr>
            <w:tcW w:w="2268" w:type="dxa"/>
            <w:shd w:val="clear" w:color="auto" w:fill="auto"/>
          </w:tcPr>
          <w:p w14:paraId="78F46671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2,3</w:t>
            </w:r>
          </w:p>
        </w:tc>
        <w:tc>
          <w:tcPr>
            <w:tcW w:w="2268" w:type="dxa"/>
            <w:shd w:val="clear" w:color="auto" w:fill="auto"/>
          </w:tcPr>
          <w:p w14:paraId="530B05CB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5" w:type="dxa"/>
            <w:shd w:val="clear" w:color="auto" w:fill="auto"/>
          </w:tcPr>
          <w:p w14:paraId="68EA299D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4" w:type="dxa"/>
            <w:shd w:val="clear" w:color="auto" w:fill="auto"/>
          </w:tcPr>
          <w:p w14:paraId="7A4B6950" w14:textId="77777777" w:rsidR="002A3268" w:rsidRPr="00025162" w:rsidRDefault="002A3268" w:rsidP="00025162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025162"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</w:tr>
    </w:tbl>
    <w:p w14:paraId="2FBE701C" w14:textId="77777777" w:rsidR="002A3268" w:rsidRPr="004B10AC" w:rsidRDefault="002A3268" w:rsidP="004E4B29">
      <w:pPr>
        <w:spacing w:line="276" w:lineRule="auto"/>
        <w:ind w:firstLine="567"/>
        <w:jc w:val="both"/>
        <w:rPr>
          <w:rFonts w:ascii="Arial" w:hAnsi="Arial" w:cs="Arial"/>
          <w:sz w:val="20"/>
          <w:szCs w:val="20"/>
        </w:rPr>
      </w:pPr>
    </w:p>
    <w:p w14:paraId="37DFA8C1" w14:textId="77777777" w:rsidR="002A3268" w:rsidRPr="00A503AD" w:rsidRDefault="002A3268" w:rsidP="00A503AD">
      <w:pPr>
        <w:numPr>
          <w:ilvl w:val="0"/>
          <w:numId w:val="12"/>
        </w:numPr>
        <w:tabs>
          <w:tab w:val="left" w:pos="1134"/>
        </w:tabs>
        <w:ind w:left="1134" w:hanging="567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b/>
          <w:sz w:val="34"/>
          <w:szCs w:val="34"/>
        </w:rPr>
        <w:lastRenderedPageBreak/>
        <w:t>Для обеспечения приемлемых запасов устойчивости</w:t>
      </w:r>
      <w:r w:rsidRPr="00A503AD">
        <w:rPr>
          <w:rFonts w:ascii="Arial" w:hAnsi="Arial" w:cs="Arial"/>
          <w:sz w:val="34"/>
          <w:szCs w:val="34"/>
        </w:rPr>
        <w:t xml:space="preserve"> (специальным номограммам (</w:t>
      </w:r>
      <w:proofErr w:type="spellStart"/>
      <w:r w:rsidRPr="00A503AD">
        <w:rPr>
          <w:rFonts w:ascii="Arial" w:hAnsi="Arial" w:cs="Arial"/>
          <w:sz w:val="34"/>
          <w:szCs w:val="34"/>
        </w:rPr>
        <w:t>Чесната</w:t>
      </w:r>
      <w:proofErr w:type="spellEnd"/>
      <w:r w:rsidRPr="00A503AD">
        <w:rPr>
          <w:rFonts w:ascii="Arial" w:hAnsi="Arial" w:cs="Arial"/>
          <w:sz w:val="34"/>
          <w:szCs w:val="34"/>
        </w:rPr>
        <w:t xml:space="preserve"> – Майера, В.В.</w:t>
      </w:r>
      <w:r w:rsidR="004B10AC" w:rsidRPr="00A503AD">
        <w:rPr>
          <w:rFonts w:ascii="Arial" w:hAnsi="Arial" w:cs="Arial"/>
          <w:sz w:val="34"/>
          <w:szCs w:val="34"/>
        </w:rPr>
        <w:t> </w:t>
      </w:r>
      <w:r w:rsidRPr="00A503AD">
        <w:rPr>
          <w:rFonts w:ascii="Arial" w:hAnsi="Arial" w:cs="Arial"/>
          <w:sz w:val="34"/>
          <w:szCs w:val="34"/>
        </w:rPr>
        <w:t>Солодовникова - получены экспериментально):</w:t>
      </w:r>
    </w:p>
    <w:p w14:paraId="1A59D200" w14:textId="77777777" w:rsidR="002A3268" w:rsidRPr="00A503AD" w:rsidRDefault="002A3268" w:rsidP="00A503AD">
      <w:pPr>
        <w:ind w:firstLine="1134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1) наклон ЛАХ на частоте среза </w:t>
      </w:r>
      <w:r w:rsidRPr="00A503AD">
        <w:rPr>
          <w:rFonts w:ascii="Arial" w:hAnsi="Arial" w:cs="Arial"/>
          <w:position w:val="-14"/>
          <w:sz w:val="34"/>
          <w:szCs w:val="34"/>
        </w:rPr>
        <w:object w:dxaOrig="460" w:dyaOrig="460" w14:anchorId="36906F65">
          <v:shape id="_x0000_i1037" type="#_x0000_t75" style="width:22.6pt;height:22.6pt" o:ole="">
            <v:imagedata r:id="rId33" o:title=""/>
          </v:shape>
          <o:OLEObject Type="Embed" ProgID="Equation.3" ShapeID="_x0000_i1037" DrawAspect="Content" ObjectID="_1851784378" r:id="rId34"/>
        </w:object>
      </w:r>
      <w:r w:rsidRPr="00A503AD">
        <w:rPr>
          <w:rFonts w:ascii="Arial" w:hAnsi="Arial" w:cs="Arial"/>
          <w:sz w:val="34"/>
          <w:szCs w:val="34"/>
        </w:rPr>
        <w:t xml:space="preserve"> обычно выбирается равным – 20 дБ/дек;</w:t>
      </w:r>
    </w:p>
    <w:p w14:paraId="02DA1455" w14:textId="77777777" w:rsidR="002A3268" w:rsidRPr="00A503AD" w:rsidRDefault="002A3268" w:rsidP="00A503AD">
      <w:pPr>
        <w:ind w:firstLine="1134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2) ширина участка – 1 … 1,5 декады; </w:t>
      </w:r>
      <w:r w:rsidR="004E4B29" w:rsidRPr="00A503AD">
        <w:rPr>
          <w:rFonts w:ascii="Arial" w:hAnsi="Arial" w:cs="Arial"/>
          <w:sz w:val="34"/>
          <w:szCs w:val="34"/>
        </w:rPr>
        <w:tab/>
      </w:r>
      <w:r w:rsidRPr="00A503AD">
        <w:rPr>
          <w:rFonts w:ascii="Arial" w:hAnsi="Arial" w:cs="Arial"/>
          <w:position w:val="-18"/>
          <w:sz w:val="34"/>
          <w:szCs w:val="34"/>
        </w:rPr>
        <w:object w:dxaOrig="2500" w:dyaOrig="880" w14:anchorId="5E0E3814">
          <v:shape id="_x0000_i1038" type="#_x0000_t75" style="width:126.4pt;height:44.35pt" o:ole="">
            <v:imagedata r:id="rId35" o:title=""/>
          </v:shape>
          <o:OLEObject Type="Embed" ProgID="Equation.3" ShapeID="_x0000_i1038" DrawAspect="Content" ObjectID="_1851784379" r:id="rId36"/>
        </w:object>
      </w:r>
      <w:r w:rsidRPr="00A503AD">
        <w:rPr>
          <w:rFonts w:ascii="Arial" w:hAnsi="Arial" w:cs="Arial"/>
          <w:sz w:val="34"/>
          <w:szCs w:val="34"/>
        </w:rPr>
        <w:t>;</w:t>
      </w:r>
      <w:r w:rsidR="004E4B29" w:rsidRPr="00A503AD">
        <w:rPr>
          <w:rFonts w:ascii="Arial" w:hAnsi="Arial" w:cs="Arial"/>
          <w:sz w:val="34"/>
          <w:szCs w:val="34"/>
        </w:rPr>
        <w:tab/>
      </w:r>
      <w:r w:rsidR="004E4B29" w:rsidRPr="00A503AD">
        <w:rPr>
          <w:rFonts w:ascii="Arial" w:hAnsi="Arial" w:cs="Arial"/>
          <w:sz w:val="34"/>
          <w:szCs w:val="34"/>
        </w:rPr>
        <w:tab/>
      </w:r>
      <w:r w:rsidRPr="00A503AD">
        <w:rPr>
          <w:rFonts w:ascii="Arial" w:hAnsi="Arial" w:cs="Arial"/>
          <w:position w:val="-18"/>
          <w:sz w:val="34"/>
          <w:szCs w:val="34"/>
        </w:rPr>
        <w:object w:dxaOrig="2299" w:dyaOrig="859" w14:anchorId="628A2E8E">
          <v:shape id="_x0000_i1039" type="#_x0000_t75" style="width:116.35pt;height:44.35pt" o:ole="">
            <v:imagedata r:id="rId37" o:title=""/>
          </v:shape>
          <o:OLEObject Type="Embed" ProgID="Equation.3" ShapeID="_x0000_i1039" DrawAspect="Content" ObjectID="_1851784380" r:id="rId38"/>
        </w:object>
      </w:r>
      <w:r w:rsidRPr="00A503AD">
        <w:rPr>
          <w:rFonts w:ascii="Arial" w:hAnsi="Arial" w:cs="Arial"/>
          <w:sz w:val="34"/>
          <w:szCs w:val="34"/>
        </w:rPr>
        <w:t>;</w:t>
      </w:r>
    </w:p>
    <w:p w14:paraId="034ABB8D" w14:textId="689762AD" w:rsidR="002A3268" w:rsidRDefault="002A3268" w:rsidP="00702144">
      <w:pPr>
        <w:ind w:left="275" w:firstLine="6813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position w:val="-14"/>
          <w:sz w:val="34"/>
          <w:szCs w:val="34"/>
        </w:rPr>
        <w:object w:dxaOrig="1880" w:dyaOrig="460" w14:anchorId="6A28EEE0">
          <v:shape id="_x0000_i1040" type="#_x0000_t75" style="width:93.75pt;height:22.6pt" o:ole="">
            <v:imagedata r:id="rId39" o:title=""/>
          </v:shape>
          <o:OLEObject Type="Embed" ProgID="Equation.3" ShapeID="_x0000_i1040" DrawAspect="Content" ObjectID="_1851784381" r:id="rId40"/>
        </w:object>
      </w:r>
      <w:r w:rsidRPr="00A503AD">
        <w:rPr>
          <w:rFonts w:ascii="Arial" w:hAnsi="Arial" w:cs="Arial"/>
          <w:sz w:val="34"/>
          <w:szCs w:val="34"/>
        </w:rPr>
        <w:t xml:space="preserve">; </w:t>
      </w:r>
      <w:r w:rsidR="004E4B29" w:rsidRPr="00A503AD">
        <w:rPr>
          <w:rFonts w:ascii="Arial" w:hAnsi="Arial" w:cs="Arial"/>
          <w:sz w:val="34"/>
          <w:szCs w:val="34"/>
        </w:rPr>
        <w:tab/>
      </w:r>
      <w:r w:rsidR="004E4B29" w:rsidRPr="00A503AD">
        <w:rPr>
          <w:rFonts w:ascii="Arial" w:hAnsi="Arial" w:cs="Arial"/>
          <w:sz w:val="34"/>
          <w:szCs w:val="34"/>
        </w:rPr>
        <w:tab/>
      </w:r>
      <w:r w:rsidR="004E4B29" w:rsidRPr="00A503AD">
        <w:rPr>
          <w:rFonts w:ascii="Arial" w:hAnsi="Arial" w:cs="Arial"/>
          <w:sz w:val="34"/>
          <w:szCs w:val="34"/>
        </w:rPr>
        <w:tab/>
      </w:r>
      <w:r w:rsidRPr="00A503AD">
        <w:rPr>
          <w:rFonts w:ascii="Arial" w:hAnsi="Arial" w:cs="Arial"/>
          <w:position w:val="-18"/>
          <w:sz w:val="34"/>
          <w:szCs w:val="34"/>
        </w:rPr>
        <w:object w:dxaOrig="2439" w:dyaOrig="499" w14:anchorId="3F60F9CA">
          <v:shape id="_x0000_i1041" type="#_x0000_t75" style="width:122.25pt;height:25.1pt" o:ole="">
            <v:imagedata r:id="rId41" o:title=""/>
          </v:shape>
          <o:OLEObject Type="Embed" ProgID="Equation.3" ShapeID="_x0000_i1041" DrawAspect="Content" ObjectID="_1851784382" r:id="rId42"/>
        </w:object>
      </w:r>
      <w:r w:rsidRPr="00A503AD">
        <w:rPr>
          <w:rFonts w:ascii="Arial" w:hAnsi="Arial" w:cs="Arial"/>
          <w:sz w:val="34"/>
          <w:szCs w:val="34"/>
        </w:rPr>
        <w:t>.</w:t>
      </w:r>
    </w:p>
    <w:p w14:paraId="12B16B7B" w14:textId="77777777" w:rsidR="00A503AD" w:rsidRPr="00A503AD" w:rsidRDefault="00A503AD" w:rsidP="00A503AD">
      <w:pPr>
        <w:ind w:left="275" w:firstLine="7513"/>
        <w:jc w:val="both"/>
        <w:rPr>
          <w:rFonts w:ascii="Arial" w:hAnsi="Arial" w:cs="Arial"/>
          <w:sz w:val="34"/>
          <w:szCs w:val="34"/>
        </w:rPr>
      </w:pPr>
    </w:p>
    <w:p w14:paraId="6509CC51" w14:textId="4EBC93E5" w:rsidR="004B10AC" w:rsidRDefault="00130545" w:rsidP="00A503AD">
      <w:pPr>
        <w:numPr>
          <w:ilvl w:val="0"/>
          <w:numId w:val="11"/>
        </w:numPr>
        <w:tabs>
          <w:tab w:val="clear" w:pos="1117"/>
          <w:tab w:val="num" w:pos="567"/>
          <w:tab w:val="left" w:pos="924"/>
        </w:tabs>
        <w:ind w:left="567" w:hanging="567"/>
        <w:jc w:val="both"/>
        <w:rPr>
          <w:rFonts w:ascii="Arial" w:hAnsi="Arial" w:cs="Arial"/>
          <w:b/>
          <w:bCs/>
          <w:sz w:val="36"/>
          <w:szCs w:val="36"/>
        </w:rPr>
      </w:pPr>
      <w:r w:rsidRPr="003F027F">
        <w:rPr>
          <w:rFonts w:ascii="Arial" w:hAnsi="Arial" w:cs="Arial"/>
          <w:b/>
          <w:bCs/>
          <w:sz w:val="36"/>
          <w:szCs w:val="36"/>
        </w:rPr>
        <w:t>Область высоких частот (</w:t>
      </w:r>
      <w:r w:rsidRPr="00972B6F">
        <w:rPr>
          <w:rFonts w:ascii="Arial" w:hAnsi="Arial" w:cs="Arial"/>
          <w:b/>
          <w:bCs/>
          <w:position w:val="-14"/>
          <w:sz w:val="36"/>
          <w:szCs w:val="36"/>
        </w:rPr>
        <w:object w:dxaOrig="920" w:dyaOrig="460" w14:anchorId="065BA23D">
          <v:shape id="_x0000_i1042" type="#_x0000_t75" style="width:45.2pt;height:22.6pt" o:ole="">
            <v:imagedata r:id="rId43" o:title=""/>
          </v:shape>
          <o:OLEObject Type="Embed" ProgID="Equation.3" ShapeID="_x0000_i1042" DrawAspect="Content" ObjectID="_1851784383" r:id="rId44"/>
        </w:object>
      </w:r>
      <w:r w:rsidRPr="003F027F">
        <w:rPr>
          <w:rFonts w:ascii="Arial" w:hAnsi="Arial" w:cs="Arial"/>
          <w:b/>
          <w:bCs/>
          <w:sz w:val="36"/>
          <w:szCs w:val="36"/>
        </w:rPr>
        <w:t>).</w:t>
      </w:r>
    </w:p>
    <w:p w14:paraId="43F023D3" w14:textId="77777777" w:rsidR="00130545" w:rsidRPr="00A503AD" w:rsidRDefault="00130545" w:rsidP="00A503AD">
      <w:pPr>
        <w:numPr>
          <w:ilvl w:val="0"/>
          <w:numId w:val="12"/>
        </w:numPr>
        <w:tabs>
          <w:tab w:val="left" w:pos="1134"/>
        </w:tabs>
        <w:ind w:left="1134" w:hanging="567"/>
        <w:jc w:val="both"/>
        <w:rPr>
          <w:rFonts w:ascii="Arial" w:hAnsi="Arial" w:cs="Arial"/>
          <w:b/>
          <w:bCs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Наклон характеристики определяется количеством апериодических (инерционных 1-го порядка) или колебательных звеньев (инерционных 2-го порядка). </w:t>
      </w:r>
    </w:p>
    <w:p w14:paraId="6E9B3722" w14:textId="77777777" w:rsidR="00130545" w:rsidRPr="00A503AD" w:rsidRDefault="00130545" w:rsidP="00A503AD">
      <w:pPr>
        <w:numPr>
          <w:ilvl w:val="0"/>
          <w:numId w:val="12"/>
        </w:numPr>
        <w:tabs>
          <w:tab w:val="left" w:pos="1134"/>
        </w:tabs>
        <w:ind w:left="1134" w:hanging="567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Ход ЛАХ в этой области желательно выбирать более крутым, что позволяет снизить требования к мощности исполнительных устройств и в определенной степени уменьшить величину </w:t>
      </w:r>
      <w:proofErr w:type="spellStart"/>
      <w:r w:rsidRPr="00A503AD">
        <w:rPr>
          <w:rFonts w:ascii="Arial" w:hAnsi="Arial" w:cs="Arial"/>
          <w:sz w:val="34"/>
          <w:szCs w:val="34"/>
        </w:rPr>
        <w:t>флюктуационных</w:t>
      </w:r>
      <w:proofErr w:type="spellEnd"/>
      <w:r w:rsidRPr="00A503AD">
        <w:rPr>
          <w:rFonts w:ascii="Arial" w:hAnsi="Arial" w:cs="Arial"/>
          <w:sz w:val="34"/>
          <w:szCs w:val="34"/>
        </w:rPr>
        <w:t xml:space="preserve"> ошибок, обусловленных широкополосными воздействиями. </w:t>
      </w:r>
    </w:p>
    <w:p w14:paraId="539EF941" w14:textId="77777777" w:rsidR="00130545" w:rsidRPr="00A503AD" w:rsidRDefault="00130545" w:rsidP="00A503AD">
      <w:pPr>
        <w:numPr>
          <w:ilvl w:val="0"/>
          <w:numId w:val="12"/>
        </w:numPr>
        <w:tabs>
          <w:tab w:val="left" w:pos="1134"/>
        </w:tabs>
        <w:ind w:left="1134" w:hanging="567"/>
        <w:jc w:val="both"/>
        <w:rPr>
          <w:rFonts w:ascii="Arial" w:hAnsi="Arial" w:cs="Arial"/>
          <w:b/>
          <w:bCs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В остальном эта часть ЛАХ определяют </w:t>
      </w:r>
      <w:r w:rsidRPr="00A503AD">
        <w:rPr>
          <w:rFonts w:ascii="Arial" w:hAnsi="Arial" w:cs="Arial"/>
          <w:b/>
          <w:bCs/>
          <w:sz w:val="34"/>
          <w:szCs w:val="34"/>
        </w:rPr>
        <w:t>условия простоты реализации:</w:t>
      </w:r>
    </w:p>
    <w:p w14:paraId="14CD0DA7" w14:textId="77777777" w:rsidR="00130545" w:rsidRPr="00A503AD" w:rsidRDefault="00130545" w:rsidP="00A503AD">
      <w:pPr>
        <w:numPr>
          <w:ilvl w:val="0"/>
          <w:numId w:val="13"/>
        </w:numPr>
        <w:ind w:left="1701" w:hanging="567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>желаемую ЛАХ необходимо выбирать как можно ближе к ЛАХ не скорректированной системы;</w:t>
      </w:r>
    </w:p>
    <w:p w14:paraId="19918DBF" w14:textId="77777777" w:rsidR="00130545" w:rsidRPr="00A503AD" w:rsidRDefault="00130545" w:rsidP="00A503AD">
      <w:pPr>
        <w:numPr>
          <w:ilvl w:val="0"/>
          <w:numId w:val="13"/>
        </w:numPr>
        <w:ind w:left="1701" w:hanging="567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>разность углов</w:t>
      </w:r>
      <w:r w:rsidR="00BB5784" w:rsidRPr="00A503AD">
        <w:rPr>
          <w:rFonts w:ascii="Arial" w:hAnsi="Arial" w:cs="Arial"/>
          <w:sz w:val="34"/>
          <w:szCs w:val="34"/>
        </w:rPr>
        <w:t xml:space="preserve"> наклона</w:t>
      </w:r>
      <w:r w:rsidRPr="00A503AD">
        <w:rPr>
          <w:rFonts w:ascii="Arial" w:hAnsi="Arial" w:cs="Arial"/>
          <w:sz w:val="34"/>
          <w:szCs w:val="34"/>
        </w:rPr>
        <w:t xml:space="preserve"> </w:t>
      </w:r>
      <w:r w:rsidRPr="00A503AD">
        <w:rPr>
          <w:rFonts w:ascii="Arial" w:hAnsi="Arial" w:cs="Arial"/>
          <w:sz w:val="34"/>
          <w:szCs w:val="34"/>
          <w:lang w:val="en-US"/>
        </w:rPr>
        <w:t>L</w:t>
      </w:r>
      <w:proofErr w:type="gramStart"/>
      <w:r w:rsidRPr="00A503AD">
        <w:rPr>
          <w:rFonts w:ascii="Arial" w:hAnsi="Arial" w:cs="Arial"/>
          <w:sz w:val="34"/>
          <w:szCs w:val="34"/>
          <w:vertAlign w:val="subscript"/>
        </w:rPr>
        <w:t>Ж</w:t>
      </w:r>
      <w:r w:rsidRPr="00A503AD">
        <w:rPr>
          <w:rFonts w:ascii="Arial" w:hAnsi="Arial" w:cs="Arial"/>
          <w:sz w:val="34"/>
          <w:szCs w:val="34"/>
        </w:rPr>
        <w:t>(</w:t>
      </w:r>
      <w:proofErr w:type="gramEnd"/>
      <w:r w:rsidRPr="00A503AD">
        <w:rPr>
          <w:rFonts w:ascii="Arial" w:hAnsi="Arial" w:cs="Arial"/>
          <w:sz w:val="34"/>
          <w:szCs w:val="34"/>
        </w:rPr>
        <w:sym w:font="Symbol" w:char="F077"/>
      </w:r>
      <w:r w:rsidRPr="00A503AD">
        <w:rPr>
          <w:rFonts w:ascii="Arial" w:hAnsi="Arial" w:cs="Arial"/>
          <w:sz w:val="34"/>
          <w:szCs w:val="34"/>
        </w:rPr>
        <w:t xml:space="preserve">) и </w:t>
      </w:r>
      <w:r w:rsidRPr="00A503AD">
        <w:rPr>
          <w:rFonts w:ascii="Arial" w:hAnsi="Arial" w:cs="Arial"/>
          <w:sz w:val="34"/>
          <w:szCs w:val="34"/>
          <w:lang w:val="en-US"/>
        </w:rPr>
        <w:t>L</w:t>
      </w:r>
      <w:r w:rsidRPr="00A503AD">
        <w:rPr>
          <w:rFonts w:ascii="Arial" w:hAnsi="Arial" w:cs="Arial"/>
          <w:sz w:val="34"/>
          <w:szCs w:val="34"/>
          <w:vertAlign w:val="subscript"/>
        </w:rPr>
        <w:t>Н</w:t>
      </w:r>
      <w:r w:rsidRPr="00A503AD">
        <w:rPr>
          <w:rFonts w:ascii="Arial" w:hAnsi="Arial" w:cs="Arial"/>
          <w:sz w:val="34"/>
          <w:szCs w:val="34"/>
        </w:rPr>
        <w:t>(</w:t>
      </w:r>
      <w:r w:rsidRPr="00A503AD">
        <w:rPr>
          <w:rFonts w:ascii="Arial" w:hAnsi="Arial" w:cs="Arial"/>
          <w:sz w:val="34"/>
          <w:szCs w:val="34"/>
        </w:rPr>
        <w:sym w:font="Symbol" w:char="F077"/>
      </w:r>
      <w:r w:rsidRPr="00A503AD">
        <w:rPr>
          <w:rFonts w:ascii="Arial" w:hAnsi="Arial" w:cs="Arial"/>
          <w:sz w:val="34"/>
          <w:szCs w:val="34"/>
        </w:rPr>
        <w:t>) не должна превышать 40</w:t>
      </w:r>
      <w:r w:rsidR="00BB5784" w:rsidRPr="00A503AD">
        <w:rPr>
          <w:rFonts w:ascii="Arial" w:hAnsi="Arial" w:cs="Arial"/>
          <w:sz w:val="34"/>
          <w:szCs w:val="34"/>
        </w:rPr>
        <w:t> </w:t>
      </w:r>
      <w:r w:rsidRPr="00A503AD">
        <w:rPr>
          <w:rFonts w:ascii="Arial" w:hAnsi="Arial" w:cs="Arial"/>
          <w:sz w:val="34"/>
          <w:szCs w:val="34"/>
        </w:rPr>
        <w:t>дБ/дек;</w:t>
      </w:r>
    </w:p>
    <w:p w14:paraId="7FF79633" w14:textId="77777777" w:rsidR="00130545" w:rsidRPr="00A503AD" w:rsidRDefault="00130545" w:rsidP="00A503AD">
      <w:pPr>
        <w:numPr>
          <w:ilvl w:val="0"/>
          <w:numId w:val="13"/>
        </w:numPr>
        <w:ind w:left="1701" w:hanging="567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последовательное КУ будет технически реализуемым, если наклон последней </w:t>
      </w:r>
      <w:r w:rsidRPr="00A503AD">
        <w:rPr>
          <w:rFonts w:ascii="Arial" w:hAnsi="Arial" w:cs="Arial"/>
          <w:sz w:val="34"/>
          <w:szCs w:val="34"/>
          <w:lang w:val="en-US"/>
        </w:rPr>
        <w:t>L</w:t>
      </w:r>
      <w:proofErr w:type="gramStart"/>
      <w:r w:rsidRPr="00A503AD">
        <w:rPr>
          <w:rFonts w:ascii="Arial" w:hAnsi="Arial" w:cs="Arial"/>
          <w:sz w:val="34"/>
          <w:szCs w:val="34"/>
          <w:vertAlign w:val="subscript"/>
        </w:rPr>
        <w:t>Ж</w:t>
      </w:r>
      <w:r w:rsidRPr="00A503AD">
        <w:rPr>
          <w:rFonts w:ascii="Arial" w:hAnsi="Arial" w:cs="Arial"/>
          <w:sz w:val="34"/>
          <w:szCs w:val="34"/>
        </w:rPr>
        <w:t>(</w:t>
      </w:r>
      <w:proofErr w:type="gramEnd"/>
      <w:r w:rsidRPr="00A503AD">
        <w:rPr>
          <w:rFonts w:ascii="Arial" w:hAnsi="Arial" w:cs="Arial"/>
          <w:sz w:val="34"/>
          <w:szCs w:val="34"/>
        </w:rPr>
        <w:sym w:font="Symbol" w:char="F077"/>
      </w:r>
      <w:r w:rsidRPr="00A503AD">
        <w:rPr>
          <w:rFonts w:ascii="Arial" w:hAnsi="Arial" w:cs="Arial"/>
          <w:sz w:val="34"/>
          <w:szCs w:val="34"/>
        </w:rPr>
        <w:t xml:space="preserve">) не менее отрицательный, чем наклон последней асимптоты </w:t>
      </w:r>
      <w:r w:rsidRPr="00A503AD">
        <w:rPr>
          <w:rFonts w:ascii="Arial" w:hAnsi="Arial" w:cs="Arial"/>
          <w:sz w:val="34"/>
          <w:szCs w:val="34"/>
          <w:lang w:val="en-US"/>
        </w:rPr>
        <w:t>L</w:t>
      </w:r>
      <w:r w:rsidRPr="00A503AD">
        <w:rPr>
          <w:rFonts w:ascii="Arial" w:hAnsi="Arial" w:cs="Arial"/>
          <w:sz w:val="34"/>
          <w:szCs w:val="34"/>
          <w:vertAlign w:val="subscript"/>
        </w:rPr>
        <w:t>Н</w:t>
      </w:r>
      <w:r w:rsidRPr="00A503AD">
        <w:rPr>
          <w:rFonts w:ascii="Arial" w:hAnsi="Arial" w:cs="Arial"/>
          <w:sz w:val="34"/>
          <w:szCs w:val="34"/>
        </w:rPr>
        <w:t>(</w:t>
      </w:r>
      <w:r w:rsidRPr="00A503AD">
        <w:rPr>
          <w:rFonts w:ascii="Arial" w:hAnsi="Arial" w:cs="Arial"/>
          <w:sz w:val="34"/>
          <w:szCs w:val="34"/>
        </w:rPr>
        <w:sym w:font="Symbol" w:char="F077"/>
      </w:r>
      <w:r w:rsidRPr="00A503AD">
        <w:rPr>
          <w:rFonts w:ascii="Arial" w:hAnsi="Arial" w:cs="Arial"/>
          <w:sz w:val="34"/>
          <w:szCs w:val="34"/>
        </w:rPr>
        <w:t>);</w:t>
      </w:r>
    </w:p>
    <w:p w14:paraId="4754D0E6" w14:textId="77777777" w:rsidR="00A503AD" w:rsidRDefault="00130545" w:rsidP="00A503AD">
      <w:pPr>
        <w:numPr>
          <w:ilvl w:val="0"/>
          <w:numId w:val="13"/>
        </w:numPr>
        <w:ind w:left="1701" w:hanging="567"/>
        <w:jc w:val="both"/>
        <w:rPr>
          <w:rFonts w:ascii="Arial" w:hAnsi="Arial" w:cs="Arial"/>
          <w:sz w:val="34"/>
          <w:szCs w:val="34"/>
        </w:rPr>
      </w:pPr>
      <w:r w:rsidRPr="00A503AD">
        <w:rPr>
          <w:rFonts w:ascii="Arial" w:hAnsi="Arial" w:cs="Arial"/>
          <w:sz w:val="34"/>
          <w:szCs w:val="34"/>
        </w:rPr>
        <w:t xml:space="preserve">последовательное КУ может быть реализовано на пассивных элементах, если </w:t>
      </w:r>
      <w:r w:rsidRPr="00A503AD">
        <w:rPr>
          <w:rFonts w:ascii="Arial" w:hAnsi="Arial" w:cs="Arial"/>
          <w:sz w:val="34"/>
          <w:szCs w:val="34"/>
          <w:lang w:val="en-US"/>
        </w:rPr>
        <w:t>L</w:t>
      </w:r>
      <w:proofErr w:type="gramStart"/>
      <w:r w:rsidRPr="00A503AD">
        <w:rPr>
          <w:rFonts w:ascii="Arial" w:hAnsi="Arial" w:cs="Arial"/>
          <w:sz w:val="34"/>
          <w:szCs w:val="34"/>
          <w:vertAlign w:val="subscript"/>
        </w:rPr>
        <w:t>Ж</w:t>
      </w:r>
      <w:r w:rsidRPr="00A503AD">
        <w:rPr>
          <w:rFonts w:ascii="Arial" w:hAnsi="Arial" w:cs="Arial"/>
          <w:sz w:val="34"/>
          <w:szCs w:val="34"/>
        </w:rPr>
        <w:t>(</w:t>
      </w:r>
      <w:proofErr w:type="gramEnd"/>
      <w:r w:rsidRPr="00A503AD">
        <w:rPr>
          <w:rFonts w:ascii="Arial" w:hAnsi="Arial" w:cs="Arial"/>
          <w:sz w:val="34"/>
          <w:szCs w:val="34"/>
        </w:rPr>
        <w:sym w:font="Symbol" w:char="F077"/>
      </w:r>
      <w:r w:rsidRPr="00A503AD">
        <w:rPr>
          <w:rFonts w:ascii="Arial" w:hAnsi="Arial" w:cs="Arial"/>
          <w:sz w:val="34"/>
          <w:szCs w:val="34"/>
        </w:rPr>
        <w:t>)</w:t>
      </w:r>
      <w:r w:rsidR="00A503AD" w:rsidRPr="00A503AD">
        <w:rPr>
          <w:rFonts w:ascii="Arial" w:hAnsi="Arial" w:cs="Arial"/>
          <w:sz w:val="34"/>
          <w:szCs w:val="34"/>
        </w:rPr>
        <w:t> </w:t>
      </w:r>
      <w:r w:rsidRPr="00A503AD">
        <w:rPr>
          <w:rFonts w:ascii="Arial" w:hAnsi="Arial" w:cs="Arial"/>
          <w:sz w:val="34"/>
          <w:szCs w:val="34"/>
        </w:rPr>
        <w:sym w:font="Symbol" w:char="F0A3"/>
      </w:r>
      <w:r w:rsidR="00A503AD" w:rsidRPr="00A503AD">
        <w:rPr>
          <w:rFonts w:ascii="Arial" w:hAnsi="Arial" w:cs="Arial"/>
          <w:sz w:val="34"/>
          <w:szCs w:val="34"/>
        </w:rPr>
        <w:t> </w:t>
      </w:r>
      <w:r w:rsidRPr="00A503AD">
        <w:rPr>
          <w:rFonts w:ascii="Arial" w:hAnsi="Arial" w:cs="Arial"/>
          <w:sz w:val="34"/>
          <w:szCs w:val="34"/>
          <w:lang w:val="en-US"/>
        </w:rPr>
        <w:t>L</w:t>
      </w:r>
      <w:r w:rsidRPr="00A503AD">
        <w:rPr>
          <w:rFonts w:ascii="Arial" w:hAnsi="Arial" w:cs="Arial"/>
          <w:sz w:val="34"/>
          <w:szCs w:val="34"/>
          <w:vertAlign w:val="subscript"/>
        </w:rPr>
        <w:t>Н</w:t>
      </w:r>
      <w:r w:rsidRPr="00A503AD">
        <w:rPr>
          <w:rFonts w:ascii="Arial" w:hAnsi="Arial" w:cs="Arial"/>
          <w:sz w:val="34"/>
          <w:szCs w:val="34"/>
        </w:rPr>
        <w:t>(</w:t>
      </w:r>
      <w:r w:rsidRPr="00A503AD">
        <w:rPr>
          <w:rFonts w:ascii="Arial" w:hAnsi="Arial" w:cs="Arial"/>
          <w:sz w:val="34"/>
          <w:szCs w:val="34"/>
        </w:rPr>
        <w:sym w:font="Symbol" w:char="F077"/>
      </w:r>
      <w:r w:rsidRPr="00A503AD">
        <w:rPr>
          <w:rFonts w:ascii="Arial" w:hAnsi="Arial" w:cs="Arial"/>
          <w:sz w:val="34"/>
          <w:szCs w:val="34"/>
        </w:rPr>
        <w:t>) и будет тем проще, чем больше частот совпадений частот сопряжения их ЛАХ.</w:t>
      </w:r>
    </w:p>
    <w:p w14:paraId="2E4B9B4E" w14:textId="7EE3B233" w:rsidR="00B942FE" w:rsidRDefault="00A503AD" w:rsidP="00335B7F">
      <w:pPr>
        <w:spacing w:line="276" w:lineRule="auto"/>
        <w:ind w:firstLine="567"/>
        <w:jc w:val="both"/>
        <w:rPr>
          <w:rFonts w:ascii="Arial" w:hAnsi="Arial" w:cs="Arial"/>
          <w:b/>
          <w:sz w:val="36"/>
          <w:szCs w:val="36"/>
        </w:rPr>
      </w:pPr>
      <w:r w:rsidRPr="00A503AD">
        <w:rPr>
          <w:rFonts w:ascii="Arial" w:hAnsi="Arial" w:cs="Arial"/>
          <w:sz w:val="34"/>
          <w:szCs w:val="34"/>
        </w:rPr>
        <w:br w:type="page"/>
      </w:r>
      <w:r w:rsidR="00EF162C" w:rsidRPr="00EF162C">
        <w:rPr>
          <w:rFonts w:ascii="Arial" w:hAnsi="Arial" w:cs="Arial"/>
          <w:b/>
          <w:sz w:val="36"/>
          <w:szCs w:val="36"/>
        </w:rPr>
        <w:lastRenderedPageBreak/>
        <w:t>1.</w:t>
      </w:r>
      <w:r w:rsidR="00E63CB5">
        <w:rPr>
          <w:rFonts w:ascii="Arial" w:hAnsi="Arial" w:cs="Arial"/>
          <w:b/>
          <w:sz w:val="36"/>
          <w:szCs w:val="36"/>
        </w:rPr>
        <w:t>2</w:t>
      </w:r>
      <w:r w:rsidR="00EF162C" w:rsidRPr="00EF162C">
        <w:rPr>
          <w:rFonts w:ascii="Arial" w:hAnsi="Arial" w:cs="Arial"/>
          <w:b/>
          <w:sz w:val="36"/>
          <w:szCs w:val="36"/>
        </w:rPr>
        <w:t xml:space="preserve"> </w:t>
      </w:r>
      <w:r w:rsidR="00E63CB5">
        <w:rPr>
          <w:rFonts w:ascii="Arial" w:hAnsi="Arial" w:cs="Arial"/>
          <w:b/>
          <w:sz w:val="36"/>
          <w:szCs w:val="36"/>
        </w:rPr>
        <w:t xml:space="preserve">Моделирование и анализ показателей качества </w:t>
      </w:r>
      <w:r w:rsidR="00B942FE">
        <w:rPr>
          <w:rFonts w:ascii="Arial" w:hAnsi="Arial" w:cs="Arial"/>
          <w:b/>
          <w:sz w:val="36"/>
          <w:szCs w:val="36"/>
        </w:rPr>
        <w:t>следящей системы от вида и параметров желаемой передаточной функции разомкнутой системы</w:t>
      </w:r>
    </w:p>
    <w:p w14:paraId="2591DAE6" w14:textId="779CF1D9" w:rsidR="00C84DAB" w:rsidRPr="00C84DAB" w:rsidRDefault="00C84DAB" w:rsidP="00335B7F">
      <w:pPr>
        <w:numPr>
          <w:ilvl w:val="0"/>
          <w:numId w:val="31"/>
        </w:numPr>
        <w:autoSpaceDE w:val="0"/>
        <w:autoSpaceDN w:val="0"/>
        <w:adjustRightInd w:val="0"/>
        <w:spacing w:before="120" w:line="276" w:lineRule="auto"/>
        <w:ind w:left="567" w:hanging="567"/>
        <w:jc w:val="both"/>
        <w:rPr>
          <w:rFonts w:ascii="Arial" w:hAnsi="Arial" w:cs="Arial"/>
          <w:b/>
          <w:sz w:val="36"/>
          <w:szCs w:val="36"/>
        </w:rPr>
      </w:pPr>
      <w:r w:rsidRPr="00C84DAB">
        <w:rPr>
          <w:rFonts w:ascii="Arial" w:hAnsi="Arial" w:cs="Arial"/>
          <w:b/>
          <w:sz w:val="36"/>
          <w:szCs w:val="36"/>
        </w:rPr>
        <w:t xml:space="preserve">Варианты </w:t>
      </w:r>
      <w:r w:rsidR="00335B7F">
        <w:rPr>
          <w:rFonts w:ascii="Arial" w:hAnsi="Arial" w:cs="Arial"/>
          <w:b/>
          <w:sz w:val="36"/>
          <w:szCs w:val="36"/>
        </w:rPr>
        <w:t>желаемых передаточных функций</w:t>
      </w:r>
      <w:r w:rsidRPr="00C84DAB">
        <w:rPr>
          <w:rFonts w:ascii="Arial" w:hAnsi="Arial" w:cs="Arial"/>
          <w:b/>
          <w:sz w:val="36"/>
          <w:szCs w:val="36"/>
        </w:rPr>
        <w:t>:</w:t>
      </w:r>
    </w:p>
    <w:p w14:paraId="6787820B" w14:textId="3321078D" w:rsidR="00C84DAB" w:rsidRDefault="00185540" w:rsidP="006C2B89">
      <w:pPr>
        <w:autoSpaceDE w:val="0"/>
        <w:autoSpaceDN w:val="0"/>
        <w:adjustRightInd w:val="0"/>
        <w:spacing w:line="276" w:lineRule="auto"/>
        <w:ind w:left="397" w:firstLine="1021"/>
        <w:jc w:val="both"/>
        <w:rPr>
          <w:rFonts w:ascii="Arial" w:hAnsi="Arial" w:cs="Arial"/>
          <w:b/>
          <w:sz w:val="36"/>
          <w:szCs w:val="36"/>
        </w:rPr>
      </w:pPr>
      <w:r w:rsidRPr="00B942FE">
        <w:rPr>
          <w:rFonts w:ascii="Arial" w:hAnsi="Arial" w:cs="Arial"/>
          <w:position w:val="-46"/>
          <w:sz w:val="36"/>
          <w:szCs w:val="36"/>
          <w:lang w:val="en-US"/>
        </w:rPr>
        <w:object w:dxaOrig="7020" w:dyaOrig="1020" w14:anchorId="046BA833">
          <v:shape id="_x0000_i1043" type="#_x0000_t75" style="width:352.45pt;height:50.25pt" o:ole="" fillcolor="window">
            <v:imagedata r:id="rId45" o:title=""/>
          </v:shape>
          <o:OLEObject Type="Embed" ProgID="Equation.DSMT4" ShapeID="_x0000_i1043" DrawAspect="Content" ObjectID="_1851784384" r:id="rId46"/>
        </w:object>
      </w:r>
      <w:r w:rsidR="00C84DAB">
        <w:rPr>
          <w:rFonts w:ascii="Arial" w:hAnsi="Arial" w:cs="Arial"/>
          <w:sz w:val="36"/>
          <w:szCs w:val="36"/>
        </w:rPr>
        <w:t>;</w:t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 w:rsidRPr="00032125">
        <w:rPr>
          <w:rFonts w:ascii="Arial" w:hAnsi="Arial" w:cs="Arial"/>
          <w:b/>
          <w:sz w:val="36"/>
          <w:szCs w:val="36"/>
        </w:rPr>
        <w:t>(</w:t>
      </w:r>
      <w:r w:rsidR="00032125">
        <w:rPr>
          <w:rFonts w:ascii="Arial" w:hAnsi="Arial" w:cs="Arial"/>
          <w:b/>
          <w:sz w:val="36"/>
          <w:szCs w:val="36"/>
        </w:rPr>
        <w:t>1</w:t>
      </w:r>
      <w:r w:rsidR="00032125" w:rsidRPr="00032125">
        <w:rPr>
          <w:rFonts w:ascii="Arial" w:hAnsi="Arial" w:cs="Arial"/>
          <w:b/>
          <w:sz w:val="36"/>
          <w:szCs w:val="36"/>
        </w:rPr>
        <w:t>)</w:t>
      </w:r>
    </w:p>
    <w:p w14:paraId="5494CDB1" w14:textId="03DFE207" w:rsidR="00C84DAB" w:rsidRPr="00032125" w:rsidRDefault="00032125" w:rsidP="006C2B89">
      <w:pPr>
        <w:autoSpaceDE w:val="0"/>
        <w:autoSpaceDN w:val="0"/>
        <w:adjustRightInd w:val="0"/>
        <w:spacing w:line="276" w:lineRule="auto"/>
        <w:ind w:left="397" w:firstLine="1021"/>
        <w:jc w:val="both"/>
        <w:rPr>
          <w:rFonts w:ascii="Arial" w:hAnsi="Arial" w:cs="Arial"/>
          <w:position w:val="-46"/>
          <w:sz w:val="36"/>
          <w:szCs w:val="36"/>
          <w:lang w:val="en-US"/>
        </w:rPr>
      </w:pPr>
      <w:r w:rsidRPr="00FC77C1">
        <w:rPr>
          <w:position w:val="-46"/>
        </w:rPr>
        <w:object w:dxaOrig="7060" w:dyaOrig="1080" w14:anchorId="2866B8A2">
          <v:shape id="_x0000_i1044" type="#_x0000_t75" style="width:353.3pt;height:55.25pt" o:ole="">
            <v:imagedata r:id="rId47" o:title=""/>
          </v:shape>
          <o:OLEObject Type="Embed" ProgID="Equation.DSMT4" ShapeID="_x0000_i1044" DrawAspect="Content" ObjectID="_1851784385" r:id="rId48"/>
        </w:object>
      </w:r>
      <w:r>
        <w:rPr>
          <w:rFonts w:ascii="Arial" w:hAnsi="Arial" w:cs="Arial"/>
          <w:sz w:val="36"/>
          <w:szCs w:val="36"/>
        </w:rPr>
        <w:t>;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61434A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032125">
        <w:rPr>
          <w:rFonts w:ascii="Arial" w:hAnsi="Arial" w:cs="Arial"/>
          <w:b/>
          <w:sz w:val="36"/>
          <w:szCs w:val="36"/>
        </w:rPr>
        <w:t>(</w:t>
      </w:r>
      <w:r>
        <w:rPr>
          <w:rFonts w:ascii="Arial" w:hAnsi="Arial" w:cs="Arial"/>
          <w:b/>
          <w:sz w:val="36"/>
          <w:szCs w:val="36"/>
        </w:rPr>
        <w:t>2</w:t>
      </w:r>
      <w:r w:rsidRPr="00032125">
        <w:rPr>
          <w:rFonts w:ascii="Arial" w:hAnsi="Arial" w:cs="Arial"/>
          <w:b/>
          <w:sz w:val="36"/>
          <w:szCs w:val="36"/>
        </w:rPr>
        <w:t>)</w:t>
      </w:r>
    </w:p>
    <w:p w14:paraId="6BA3D624" w14:textId="3B8E25FD" w:rsidR="006E79CC" w:rsidRPr="00032125" w:rsidRDefault="00032125" w:rsidP="006C2B89">
      <w:pPr>
        <w:autoSpaceDE w:val="0"/>
        <w:autoSpaceDN w:val="0"/>
        <w:adjustRightInd w:val="0"/>
        <w:spacing w:line="276" w:lineRule="auto"/>
        <w:ind w:left="397" w:firstLine="1021"/>
        <w:jc w:val="both"/>
        <w:rPr>
          <w:rFonts w:ascii="Arial" w:hAnsi="Arial" w:cs="Arial"/>
          <w:position w:val="-46"/>
          <w:sz w:val="36"/>
          <w:szCs w:val="36"/>
          <w:lang w:val="en-US"/>
        </w:rPr>
      </w:pPr>
      <w:r w:rsidRPr="00FC77C1">
        <w:rPr>
          <w:position w:val="-46"/>
        </w:rPr>
        <w:object w:dxaOrig="7320" w:dyaOrig="1080" w14:anchorId="2F406202">
          <v:shape id="_x0000_i1045" type="#_x0000_t75" style="width:366.7pt;height:55.25pt" o:ole="">
            <v:imagedata r:id="rId49" o:title=""/>
          </v:shape>
          <o:OLEObject Type="Embed" ProgID="Equation.DSMT4" ShapeID="_x0000_i1045" DrawAspect="Content" ObjectID="_1851784386" r:id="rId50"/>
        </w:object>
      </w:r>
      <w:r w:rsidR="0061434A">
        <w:rPr>
          <w:rFonts w:ascii="Arial" w:hAnsi="Arial" w:cs="Arial"/>
          <w:sz w:val="36"/>
          <w:szCs w:val="36"/>
        </w:rPr>
        <w:t>;</w:t>
      </w:r>
      <w:r w:rsidR="0061434A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032125">
        <w:rPr>
          <w:rFonts w:ascii="Arial" w:hAnsi="Arial" w:cs="Arial"/>
          <w:b/>
          <w:sz w:val="36"/>
          <w:szCs w:val="36"/>
        </w:rPr>
        <w:t>(</w:t>
      </w:r>
      <w:r>
        <w:rPr>
          <w:rFonts w:ascii="Arial" w:hAnsi="Arial" w:cs="Arial"/>
          <w:b/>
          <w:sz w:val="36"/>
          <w:szCs w:val="36"/>
        </w:rPr>
        <w:t>3</w:t>
      </w:r>
      <w:r w:rsidRPr="00032125">
        <w:rPr>
          <w:rFonts w:ascii="Arial" w:hAnsi="Arial" w:cs="Arial"/>
          <w:b/>
          <w:sz w:val="36"/>
          <w:szCs w:val="36"/>
        </w:rPr>
        <w:t>)</w:t>
      </w:r>
    </w:p>
    <w:p w14:paraId="075B10ED" w14:textId="4346A765" w:rsidR="006E79CC" w:rsidRPr="00032125" w:rsidRDefault="0061434A" w:rsidP="006C2B89">
      <w:pPr>
        <w:autoSpaceDE w:val="0"/>
        <w:autoSpaceDN w:val="0"/>
        <w:adjustRightInd w:val="0"/>
        <w:spacing w:line="276" w:lineRule="auto"/>
        <w:ind w:left="397" w:firstLine="1021"/>
        <w:jc w:val="both"/>
        <w:rPr>
          <w:rFonts w:ascii="Arial" w:hAnsi="Arial" w:cs="Arial"/>
          <w:position w:val="-46"/>
          <w:sz w:val="36"/>
          <w:szCs w:val="36"/>
          <w:lang w:val="en-US"/>
        </w:rPr>
      </w:pPr>
      <w:r w:rsidRPr="00FC77C1">
        <w:rPr>
          <w:position w:val="-46"/>
        </w:rPr>
        <w:object w:dxaOrig="7339" w:dyaOrig="1180" w14:anchorId="3B373CED">
          <v:shape id="_x0000_i1046" type="#_x0000_t75" style="width:366.7pt;height:60.3pt" o:ole="">
            <v:imagedata r:id="rId51" o:title=""/>
          </v:shape>
          <o:OLEObject Type="Embed" ProgID="Equation.DSMT4" ShapeID="_x0000_i1046" DrawAspect="Content" ObjectID="_1851784387" r:id="rId52"/>
        </w:object>
      </w:r>
      <w:r>
        <w:rPr>
          <w:rFonts w:ascii="Arial" w:hAnsi="Arial" w:cs="Arial"/>
          <w:sz w:val="36"/>
          <w:szCs w:val="36"/>
        </w:rPr>
        <w:t>;</w:t>
      </w:r>
      <w:r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 w:rsidRPr="00032125">
        <w:rPr>
          <w:rFonts w:ascii="Arial" w:hAnsi="Arial" w:cs="Arial"/>
          <w:b/>
          <w:sz w:val="36"/>
          <w:szCs w:val="36"/>
        </w:rPr>
        <w:t>(</w:t>
      </w:r>
      <w:r w:rsidR="00032125">
        <w:rPr>
          <w:rFonts w:ascii="Arial" w:hAnsi="Arial" w:cs="Arial"/>
          <w:b/>
          <w:sz w:val="36"/>
          <w:szCs w:val="36"/>
        </w:rPr>
        <w:t>4</w:t>
      </w:r>
      <w:r w:rsidR="00032125" w:rsidRPr="00032125">
        <w:rPr>
          <w:rFonts w:ascii="Arial" w:hAnsi="Arial" w:cs="Arial"/>
          <w:b/>
          <w:sz w:val="36"/>
          <w:szCs w:val="36"/>
        </w:rPr>
        <w:t>)</w:t>
      </w:r>
    </w:p>
    <w:p w14:paraId="4BA512AA" w14:textId="52176885" w:rsidR="006E79CC" w:rsidRPr="00032125" w:rsidRDefault="0061434A" w:rsidP="006C2B89">
      <w:pPr>
        <w:autoSpaceDE w:val="0"/>
        <w:autoSpaceDN w:val="0"/>
        <w:adjustRightInd w:val="0"/>
        <w:spacing w:line="276" w:lineRule="auto"/>
        <w:ind w:left="397" w:firstLine="1021"/>
        <w:jc w:val="both"/>
        <w:rPr>
          <w:rFonts w:ascii="Arial" w:hAnsi="Arial" w:cs="Arial"/>
          <w:position w:val="-46"/>
          <w:sz w:val="36"/>
          <w:szCs w:val="36"/>
          <w:lang w:val="en-US"/>
        </w:rPr>
      </w:pPr>
      <w:r w:rsidRPr="00FC77C1">
        <w:rPr>
          <w:position w:val="-46"/>
        </w:rPr>
        <w:object w:dxaOrig="7479" w:dyaOrig="1180" w14:anchorId="4F0CE495">
          <v:shape id="_x0000_i1047" type="#_x0000_t75" style="width:374.25pt;height:60.3pt" o:ole="">
            <v:imagedata r:id="rId53" o:title=""/>
          </v:shape>
          <o:OLEObject Type="Embed" ProgID="Equation.DSMT4" ShapeID="_x0000_i1047" DrawAspect="Content" ObjectID="_1851784388" r:id="rId54"/>
        </w:object>
      </w:r>
      <w:r>
        <w:rPr>
          <w:rFonts w:ascii="Arial" w:hAnsi="Arial" w:cs="Arial"/>
          <w:sz w:val="36"/>
          <w:szCs w:val="36"/>
        </w:rPr>
        <w:t>;</w:t>
      </w:r>
      <w:r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 w:rsidRPr="00032125">
        <w:rPr>
          <w:rFonts w:ascii="Arial" w:hAnsi="Arial" w:cs="Arial"/>
          <w:b/>
          <w:sz w:val="36"/>
          <w:szCs w:val="36"/>
        </w:rPr>
        <w:t>(</w:t>
      </w:r>
      <w:r w:rsidR="00032125">
        <w:rPr>
          <w:rFonts w:ascii="Arial" w:hAnsi="Arial" w:cs="Arial"/>
          <w:b/>
          <w:sz w:val="36"/>
          <w:szCs w:val="36"/>
        </w:rPr>
        <w:t>5</w:t>
      </w:r>
      <w:r w:rsidR="00032125" w:rsidRPr="00032125">
        <w:rPr>
          <w:rFonts w:ascii="Arial" w:hAnsi="Arial" w:cs="Arial"/>
          <w:b/>
          <w:sz w:val="36"/>
          <w:szCs w:val="36"/>
        </w:rPr>
        <w:t>)</w:t>
      </w:r>
    </w:p>
    <w:p w14:paraId="16C9D0F0" w14:textId="5115F086" w:rsidR="006E79CC" w:rsidRPr="00032125" w:rsidRDefault="0061434A" w:rsidP="006C2B89">
      <w:pPr>
        <w:autoSpaceDE w:val="0"/>
        <w:autoSpaceDN w:val="0"/>
        <w:adjustRightInd w:val="0"/>
        <w:spacing w:line="276" w:lineRule="auto"/>
        <w:ind w:left="397" w:firstLine="1021"/>
        <w:jc w:val="both"/>
        <w:rPr>
          <w:rFonts w:ascii="Arial" w:hAnsi="Arial" w:cs="Arial"/>
          <w:position w:val="-46"/>
          <w:sz w:val="36"/>
          <w:szCs w:val="36"/>
          <w:lang w:val="en-US"/>
        </w:rPr>
      </w:pPr>
      <w:r w:rsidRPr="00FC77C1">
        <w:rPr>
          <w:position w:val="-46"/>
        </w:rPr>
        <w:object w:dxaOrig="7479" w:dyaOrig="1180" w14:anchorId="0119EC2A">
          <v:shape id="_x0000_i1048" type="#_x0000_t75" style="width:374.25pt;height:60.3pt" o:ole="">
            <v:imagedata r:id="rId55" o:title=""/>
          </v:shape>
          <o:OLEObject Type="Embed" ProgID="Equation.DSMT4" ShapeID="_x0000_i1048" DrawAspect="Content" ObjectID="_1851784389" r:id="rId56"/>
        </w:object>
      </w:r>
      <w:r>
        <w:rPr>
          <w:rFonts w:ascii="Arial" w:hAnsi="Arial" w:cs="Arial"/>
          <w:sz w:val="36"/>
          <w:szCs w:val="36"/>
        </w:rPr>
        <w:t>;</w:t>
      </w:r>
      <w:r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>
        <w:rPr>
          <w:rFonts w:ascii="Arial" w:hAnsi="Arial" w:cs="Arial"/>
          <w:sz w:val="36"/>
          <w:szCs w:val="36"/>
        </w:rPr>
        <w:tab/>
      </w:r>
      <w:r w:rsidR="00032125" w:rsidRPr="00032125">
        <w:rPr>
          <w:rFonts w:ascii="Arial" w:hAnsi="Arial" w:cs="Arial"/>
          <w:b/>
          <w:sz w:val="36"/>
          <w:szCs w:val="36"/>
        </w:rPr>
        <w:t>(</w:t>
      </w:r>
      <w:r w:rsidR="00032125">
        <w:rPr>
          <w:rFonts w:ascii="Arial" w:hAnsi="Arial" w:cs="Arial"/>
          <w:b/>
          <w:sz w:val="36"/>
          <w:szCs w:val="36"/>
        </w:rPr>
        <w:t>6</w:t>
      </w:r>
      <w:r w:rsidR="00032125" w:rsidRPr="00032125">
        <w:rPr>
          <w:rFonts w:ascii="Arial" w:hAnsi="Arial" w:cs="Arial"/>
          <w:b/>
          <w:sz w:val="36"/>
          <w:szCs w:val="36"/>
        </w:rPr>
        <w:t>)</w:t>
      </w:r>
    </w:p>
    <w:p w14:paraId="57613E1C" w14:textId="5AF7060B" w:rsidR="00B942FE" w:rsidRDefault="00185540" w:rsidP="006C2B89">
      <w:pPr>
        <w:autoSpaceDE w:val="0"/>
        <w:autoSpaceDN w:val="0"/>
        <w:adjustRightInd w:val="0"/>
        <w:spacing w:line="276" w:lineRule="auto"/>
        <w:ind w:left="397" w:firstLine="2722"/>
        <w:jc w:val="both"/>
        <w:rPr>
          <w:rFonts w:ascii="Arial" w:hAnsi="Arial" w:cs="Arial"/>
          <w:sz w:val="36"/>
          <w:szCs w:val="36"/>
        </w:rPr>
      </w:pPr>
      <w:r w:rsidRPr="005F7980">
        <w:rPr>
          <w:rFonts w:ascii="Arial" w:hAnsi="Arial" w:cs="Arial"/>
          <w:position w:val="-16"/>
          <w:sz w:val="36"/>
          <w:szCs w:val="36"/>
        </w:rPr>
        <w:object w:dxaOrig="2860" w:dyaOrig="520" w14:anchorId="34271D93">
          <v:shape id="_x0000_i1049" type="#_x0000_t75" style="width:142.35pt;height:26.8pt" o:ole="">
            <v:imagedata r:id="rId57" o:title=""/>
          </v:shape>
          <o:OLEObject Type="Embed" ProgID="Equation.DSMT4" ShapeID="_x0000_i1049" DrawAspect="Content" ObjectID="_1851784390" r:id="rId58"/>
        </w:object>
      </w:r>
      <w:r>
        <w:rPr>
          <w:rFonts w:ascii="Arial" w:hAnsi="Arial" w:cs="Arial"/>
          <w:sz w:val="36"/>
          <w:szCs w:val="36"/>
        </w:rPr>
        <w:t xml:space="preserve">, </w:t>
      </w:r>
      <w:r w:rsidRPr="005F7980">
        <w:rPr>
          <w:rFonts w:ascii="Arial" w:hAnsi="Arial" w:cs="Arial"/>
          <w:position w:val="-16"/>
          <w:sz w:val="36"/>
          <w:szCs w:val="36"/>
        </w:rPr>
        <w:object w:dxaOrig="2900" w:dyaOrig="520" w14:anchorId="5BA65A5B">
          <v:shape id="_x0000_i1050" type="#_x0000_t75" style="width:145.65pt;height:26.8pt" o:ole="">
            <v:imagedata r:id="rId59" o:title=""/>
          </v:shape>
          <o:OLEObject Type="Embed" ProgID="Equation.DSMT4" ShapeID="_x0000_i1050" DrawAspect="Content" ObjectID="_1851784391" r:id="rId60"/>
        </w:object>
      </w:r>
      <w:r w:rsidR="0061434A">
        <w:rPr>
          <w:rFonts w:ascii="Arial" w:hAnsi="Arial" w:cs="Arial"/>
          <w:sz w:val="36"/>
          <w:szCs w:val="36"/>
        </w:rPr>
        <w:t>.</w:t>
      </w:r>
    </w:p>
    <w:p w14:paraId="66409085" w14:textId="77777777" w:rsidR="00C62A18" w:rsidRDefault="00335B7F" w:rsidP="00C62A18">
      <w:pPr>
        <w:widowControl w:val="0"/>
        <w:tabs>
          <w:tab w:val="left" w:pos="1134"/>
        </w:tabs>
        <w:spacing w:line="276" w:lineRule="auto"/>
        <w:ind w:left="2977" w:hanging="241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  <w:r w:rsidR="00C62A18" w:rsidRPr="005F1193">
        <w:rPr>
          <w:rFonts w:ascii="Arial" w:hAnsi="Arial" w:cs="Arial"/>
          <w:b/>
          <w:sz w:val="36"/>
          <w:szCs w:val="36"/>
        </w:rPr>
        <w:lastRenderedPageBreak/>
        <w:t>Таблиц</w:t>
      </w:r>
      <w:r w:rsidR="00C62A18">
        <w:rPr>
          <w:rFonts w:ascii="Arial" w:hAnsi="Arial" w:cs="Arial"/>
          <w:b/>
          <w:sz w:val="36"/>
          <w:szCs w:val="36"/>
        </w:rPr>
        <w:t>а</w:t>
      </w:r>
      <w:r w:rsidR="00C62A18" w:rsidRPr="005F1193">
        <w:rPr>
          <w:rFonts w:ascii="Arial" w:hAnsi="Arial" w:cs="Arial"/>
          <w:b/>
          <w:sz w:val="36"/>
          <w:szCs w:val="36"/>
        </w:rPr>
        <w:t xml:space="preserve"> </w:t>
      </w:r>
      <w:r w:rsidR="00C62A18">
        <w:rPr>
          <w:rFonts w:ascii="Arial" w:hAnsi="Arial" w:cs="Arial"/>
          <w:b/>
          <w:sz w:val="36"/>
          <w:szCs w:val="36"/>
        </w:rPr>
        <w:t>2</w:t>
      </w:r>
      <w:r w:rsidR="00C62A18">
        <w:rPr>
          <w:rFonts w:ascii="Arial" w:hAnsi="Arial" w:cs="Arial"/>
          <w:sz w:val="36"/>
          <w:szCs w:val="36"/>
        </w:rPr>
        <w:t xml:space="preserve"> – Варианты исходных параметров </w:t>
      </w:r>
      <w:r w:rsidR="00C62A18" w:rsidRPr="00186456">
        <w:rPr>
          <w:rFonts w:ascii="Arial" w:hAnsi="Arial" w:cs="Arial"/>
          <w:sz w:val="36"/>
          <w:szCs w:val="36"/>
        </w:rPr>
        <w:t xml:space="preserve">желаемой передаточной функции </w:t>
      </w:r>
    </w:p>
    <w:p w14:paraId="434679B8" w14:textId="77777777" w:rsidR="00B3573B" w:rsidRDefault="00B3573B" w:rsidP="00C62A18">
      <w:pPr>
        <w:widowControl w:val="0"/>
        <w:tabs>
          <w:tab w:val="left" w:pos="1134"/>
        </w:tabs>
        <w:spacing w:line="276" w:lineRule="auto"/>
        <w:ind w:left="2977" w:hanging="2410"/>
        <w:jc w:val="both"/>
        <w:rPr>
          <w:rFonts w:ascii="Arial" w:hAnsi="Arial" w:cs="Arial"/>
          <w:sz w:val="36"/>
          <w:szCs w:val="36"/>
        </w:rPr>
      </w:pPr>
    </w:p>
    <w:p w14:paraId="1A1AE1A7" w14:textId="0B3AC4C0" w:rsidR="00B3573B" w:rsidRDefault="00B3573B" w:rsidP="00C62A18">
      <w:pPr>
        <w:widowControl w:val="0"/>
        <w:tabs>
          <w:tab w:val="left" w:pos="1134"/>
        </w:tabs>
        <w:spacing w:line="276" w:lineRule="auto"/>
        <w:ind w:left="2977" w:hanging="2410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………………………………………………………………………………</w:t>
      </w:r>
      <w:r w:rsidR="000417F4">
        <w:rPr>
          <w:rFonts w:ascii="Arial" w:hAnsi="Arial" w:cs="Arial"/>
          <w:sz w:val="36"/>
          <w:szCs w:val="36"/>
        </w:rPr>
        <w:t>……………………..</w:t>
      </w:r>
    </w:p>
    <w:p w14:paraId="4A88ED5D" w14:textId="77777777" w:rsidR="00B3573B" w:rsidRDefault="00B3573B" w:rsidP="00C62A18">
      <w:pPr>
        <w:widowControl w:val="0"/>
        <w:tabs>
          <w:tab w:val="left" w:pos="1134"/>
        </w:tabs>
        <w:spacing w:line="276" w:lineRule="auto"/>
        <w:ind w:left="2977" w:hanging="2410"/>
        <w:jc w:val="both"/>
        <w:rPr>
          <w:rFonts w:ascii="Arial" w:hAnsi="Arial" w:cs="Arial"/>
          <w:sz w:val="36"/>
          <w:szCs w:val="36"/>
        </w:rPr>
      </w:pPr>
    </w:p>
    <w:p w14:paraId="5B8D38AD" w14:textId="77777777" w:rsidR="00B3573B" w:rsidRDefault="00B3573B" w:rsidP="00C62A18">
      <w:pPr>
        <w:widowControl w:val="0"/>
        <w:tabs>
          <w:tab w:val="left" w:pos="1134"/>
        </w:tabs>
        <w:spacing w:line="276" w:lineRule="auto"/>
        <w:ind w:left="2977" w:hanging="2410"/>
        <w:jc w:val="both"/>
        <w:rPr>
          <w:rFonts w:ascii="Arial" w:hAnsi="Arial" w:cs="Arial"/>
          <w:sz w:val="36"/>
          <w:szCs w:val="36"/>
        </w:rPr>
      </w:pPr>
    </w:p>
    <w:p w14:paraId="20F82553" w14:textId="35AD015D" w:rsidR="00F957B3" w:rsidRPr="00754D86" w:rsidRDefault="00443DBB" w:rsidP="00391A7C">
      <w:pPr>
        <w:widowControl w:val="0"/>
        <w:tabs>
          <w:tab w:val="left" w:pos="1134"/>
        </w:tabs>
        <w:spacing w:before="120" w:line="276" w:lineRule="auto"/>
        <w:ind w:left="2835" w:hanging="2268"/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  <w:r w:rsidR="009B5A80" w:rsidRPr="000417F4">
        <w:rPr>
          <w:rFonts w:ascii="Arial" w:hAnsi="Arial" w:cs="Arial"/>
          <w:b/>
          <w:sz w:val="36"/>
          <w:szCs w:val="36"/>
          <w:highlight w:val="yellow"/>
        </w:rPr>
        <w:lastRenderedPageBreak/>
        <w:t>2</w:t>
      </w:r>
      <w:r w:rsidRPr="000417F4">
        <w:rPr>
          <w:rFonts w:ascii="Arial" w:hAnsi="Arial" w:cs="Arial"/>
          <w:b/>
          <w:sz w:val="36"/>
          <w:szCs w:val="36"/>
          <w:highlight w:val="yellow"/>
        </w:rPr>
        <w:t xml:space="preserve"> </w:t>
      </w:r>
      <w:r w:rsidR="007E7AEA" w:rsidRPr="000417F4">
        <w:rPr>
          <w:rFonts w:ascii="Arial" w:hAnsi="Arial" w:cs="Arial"/>
          <w:b/>
          <w:sz w:val="36"/>
          <w:szCs w:val="36"/>
          <w:highlight w:val="yellow"/>
        </w:rPr>
        <w:t>Последовательная к</w:t>
      </w:r>
      <w:r w:rsidR="00815B27" w:rsidRPr="000417F4">
        <w:rPr>
          <w:rFonts w:ascii="Arial" w:hAnsi="Arial" w:cs="Arial"/>
          <w:b/>
          <w:sz w:val="36"/>
          <w:szCs w:val="36"/>
          <w:highlight w:val="yellow"/>
        </w:rPr>
        <w:t>оррекция</w:t>
      </w:r>
      <w:r w:rsidR="000417F4" w:rsidRPr="000417F4">
        <w:rPr>
          <w:rFonts w:ascii="Arial" w:hAnsi="Arial" w:cs="Arial"/>
          <w:b/>
          <w:sz w:val="36"/>
          <w:szCs w:val="36"/>
          <w:highlight w:val="yellow"/>
        </w:rPr>
        <w:tab/>
      </w:r>
      <w:r w:rsidR="000417F4" w:rsidRPr="000417F4">
        <w:rPr>
          <w:rFonts w:ascii="Arial" w:hAnsi="Arial" w:cs="Arial"/>
          <w:b/>
          <w:sz w:val="36"/>
          <w:szCs w:val="36"/>
          <w:highlight w:val="yellow"/>
        </w:rPr>
        <w:tab/>
      </w:r>
      <w:r w:rsidR="000417F4" w:rsidRPr="000417F4">
        <w:rPr>
          <w:rFonts w:ascii="Arial" w:hAnsi="Arial" w:cs="Arial"/>
          <w:b/>
          <w:sz w:val="36"/>
          <w:szCs w:val="36"/>
          <w:highlight w:val="yellow"/>
        </w:rPr>
        <w:tab/>
        <w:t>!!!!!!!!!!!!!!!!!!!!!!!!!!!!!!!!!!!!!!!!!!!!!!!!!!!!!</w:t>
      </w:r>
    </w:p>
    <w:p w14:paraId="6ABC9A3F" w14:textId="77777777" w:rsidR="003B6100" w:rsidRDefault="003B6100" w:rsidP="003B6100">
      <w:pPr>
        <w:numPr>
          <w:ilvl w:val="0"/>
          <w:numId w:val="16"/>
        </w:numPr>
        <w:spacing w:before="60" w:line="276" w:lineRule="auto"/>
        <w:ind w:left="567" w:hanging="567"/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Пусть </w:t>
      </w:r>
      <w:r w:rsidRPr="00311DB6">
        <w:rPr>
          <w:rFonts w:ascii="Arial" w:hAnsi="Arial" w:cs="Arial"/>
          <w:b/>
          <w:sz w:val="36"/>
          <w:szCs w:val="36"/>
        </w:rPr>
        <w:t>п</w:t>
      </w:r>
      <w:r w:rsidRPr="00C03841">
        <w:rPr>
          <w:rFonts w:ascii="Arial" w:hAnsi="Arial" w:cs="Arial"/>
          <w:b/>
          <w:bCs/>
          <w:sz w:val="36"/>
          <w:szCs w:val="36"/>
        </w:rPr>
        <w:t>ередаточная функция разомкнутой нескорректированной системы:</w:t>
      </w:r>
    </w:p>
    <w:p w14:paraId="60764C76" w14:textId="1F573CF1" w:rsidR="003B6100" w:rsidRDefault="006C472B" w:rsidP="003B6100">
      <w:pPr>
        <w:spacing w:before="120" w:after="120" w:line="276" w:lineRule="auto"/>
        <w:ind w:firstLine="567"/>
        <w:rPr>
          <w:rFonts w:ascii="Arial" w:hAnsi="Arial" w:cs="Arial"/>
          <w:b/>
          <w:sz w:val="36"/>
          <w:szCs w:val="36"/>
        </w:rPr>
      </w:pPr>
      <w:r w:rsidRPr="006C472B">
        <w:rPr>
          <w:rFonts w:ascii="Arial" w:hAnsi="Arial" w:cs="Arial"/>
          <w:position w:val="-14"/>
          <w:sz w:val="36"/>
          <w:szCs w:val="36"/>
        </w:rPr>
        <w:object w:dxaOrig="3220" w:dyaOrig="480" w14:anchorId="4FE00CBB">
          <v:shape id="_x0000_i1079" type="#_x0000_t75" style="width:160.75pt;height:25.1pt" o:ole="">
            <v:imagedata r:id="rId61" o:title=""/>
          </v:shape>
          <o:OLEObject Type="Embed" ProgID="Equation.DSMT4" ShapeID="_x0000_i1079" DrawAspect="Content" ObjectID="_1851784392" r:id="rId62"/>
        </w:object>
      </w:r>
      <w:r w:rsidR="003B6100" w:rsidRPr="00C03841">
        <w:rPr>
          <w:rFonts w:ascii="Arial" w:hAnsi="Arial" w:cs="Arial"/>
          <w:sz w:val="36"/>
          <w:szCs w:val="36"/>
        </w:rPr>
        <w:t>.</w:t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9D122E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 w:rsidRPr="00EC47A2">
        <w:rPr>
          <w:rFonts w:ascii="Arial" w:hAnsi="Arial" w:cs="Arial"/>
          <w:b/>
          <w:sz w:val="36"/>
          <w:szCs w:val="36"/>
        </w:rPr>
        <w:t>(</w:t>
      </w:r>
      <w:r w:rsidR="003E50CE">
        <w:rPr>
          <w:rFonts w:ascii="Arial" w:hAnsi="Arial" w:cs="Arial"/>
          <w:b/>
          <w:sz w:val="36"/>
          <w:szCs w:val="36"/>
        </w:rPr>
        <w:t>7</w:t>
      </w:r>
      <w:r w:rsidR="003B6100">
        <w:rPr>
          <w:rFonts w:ascii="Arial" w:hAnsi="Arial" w:cs="Arial"/>
          <w:b/>
          <w:sz w:val="36"/>
          <w:szCs w:val="36"/>
        </w:rPr>
        <w:t>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7708"/>
        <w:gridCol w:w="7732"/>
      </w:tblGrid>
      <w:tr w:rsidR="003B6100" w:rsidRPr="00CF7830" w14:paraId="7A3C6883" w14:textId="77777777" w:rsidTr="009C146C">
        <w:tc>
          <w:tcPr>
            <w:tcW w:w="7763" w:type="dxa"/>
            <w:shd w:val="clear" w:color="auto" w:fill="auto"/>
          </w:tcPr>
          <w:p w14:paraId="35602216" w14:textId="4F1206FF" w:rsidR="003B6100" w:rsidRPr="00CF7830" w:rsidRDefault="008006AC" w:rsidP="009C146C">
            <w:pPr>
              <w:spacing w:line="276" w:lineRule="auto"/>
              <w:jc w:val="center"/>
              <w:rPr>
                <w:rFonts w:ascii="Arial" w:hAnsi="Arial" w:cs="Arial"/>
                <w:sz w:val="36"/>
                <w:szCs w:val="36"/>
              </w:rPr>
            </w:pPr>
            <w:r>
              <w:rPr>
                <w:noProof/>
              </w:rPr>
              <w:drawing>
                <wp:inline distT="0" distB="0" distL="0" distR="0" wp14:anchorId="615553D3" wp14:editId="7B439600">
                  <wp:extent cx="4152900" cy="1511300"/>
                  <wp:effectExtent l="0" t="0" r="0" b="0"/>
                  <wp:docPr id="70" name="Рисунок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900" t="17525" r="17250" b="4220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52900" cy="1511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40869F4" w14:textId="35728B57" w:rsidR="003B6100" w:rsidRPr="00CF7830" w:rsidRDefault="003B6100" w:rsidP="009C146C">
            <w:pPr>
              <w:spacing w:line="276" w:lineRule="auto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CF7830">
              <w:rPr>
                <w:rFonts w:ascii="Arial" w:hAnsi="Arial" w:cs="Arial"/>
                <w:b/>
                <w:sz w:val="36"/>
                <w:szCs w:val="36"/>
              </w:rPr>
              <w:t xml:space="preserve">Рисунок </w:t>
            </w:r>
            <w:r w:rsidR="00F36FEC">
              <w:rPr>
                <w:rFonts w:ascii="Arial" w:hAnsi="Arial" w:cs="Arial"/>
                <w:b/>
                <w:sz w:val="36"/>
                <w:szCs w:val="36"/>
              </w:rPr>
              <w:t xml:space="preserve">15 </w:t>
            </w:r>
            <w:r w:rsidRPr="00CF7830">
              <w:rPr>
                <w:rFonts w:ascii="Arial" w:hAnsi="Arial" w:cs="Arial"/>
                <w:sz w:val="36"/>
                <w:szCs w:val="36"/>
              </w:rPr>
              <w:t>- Следящая система с последовательным КУ</w:t>
            </w:r>
          </w:p>
        </w:tc>
        <w:tc>
          <w:tcPr>
            <w:tcW w:w="7851" w:type="dxa"/>
            <w:shd w:val="clear" w:color="auto" w:fill="auto"/>
          </w:tcPr>
          <w:p w14:paraId="11D585D1" w14:textId="77777777" w:rsidR="003B6100" w:rsidRPr="00CF7830" w:rsidRDefault="003B6100" w:rsidP="003B6100">
            <w:pPr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CF7830">
              <w:rPr>
                <w:rFonts w:ascii="Arial" w:hAnsi="Arial" w:cs="Arial"/>
                <w:b/>
                <w:bCs/>
                <w:sz w:val="36"/>
                <w:szCs w:val="36"/>
              </w:rPr>
              <w:t>Желаемая передаточная функция разомкнутой системы:</w:t>
            </w:r>
          </w:p>
          <w:p w14:paraId="477B640A" w14:textId="66F03D31" w:rsidR="003B6100" w:rsidRPr="00CF7830" w:rsidRDefault="006C472B" w:rsidP="009C146C">
            <w:pPr>
              <w:spacing w:before="120" w:after="120" w:line="276" w:lineRule="auto"/>
              <w:ind w:left="567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6C472B">
              <w:rPr>
                <w:rFonts w:ascii="Arial" w:hAnsi="Arial" w:cs="Arial"/>
                <w:position w:val="-14"/>
                <w:sz w:val="36"/>
                <w:szCs w:val="36"/>
              </w:rPr>
              <w:object w:dxaOrig="4400" w:dyaOrig="480" w14:anchorId="217DA317">
                <v:shape id="_x0000_i1080" type="#_x0000_t75" style="width:218.5pt;height:25.1pt" o:ole="">
                  <v:imagedata r:id="rId64" o:title=""/>
                </v:shape>
                <o:OLEObject Type="Embed" ProgID="Equation.DSMT4" ShapeID="_x0000_i1080" DrawAspect="Content" ObjectID="_1851784393" r:id="rId65"/>
              </w:object>
            </w:r>
            <w:r w:rsidR="003B6100" w:rsidRPr="00CF7830">
              <w:rPr>
                <w:rFonts w:ascii="Arial" w:hAnsi="Arial" w:cs="Arial"/>
                <w:sz w:val="36"/>
                <w:szCs w:val="36"/>
              </w:rPr>
              <w:t>.</w:t>
            </w:r>
            <w:r w:rsidR="003B6100" w:rsidRPr="00CF7830">
              <w:rPr>
                <w:rFonts w:ascii="Arial" w:hAnsi="Arial" w:cs="Arial"/>
                <w:sz w:val="36"/>
                <w:szCs w:val="36"/>
              </w:rPr>
              <w:tab/>
            </w:r>
            <w:r w:rsidR="003B6100" w:rsidRPr="00CF7830">
              <w:rPr>
                <w:rFonts w:ascii="Arial" w:hAnsi="Arial" w:cs="Arial"/>
                <w:sz w:val="36"/>
                <w:szCs w:val="36"/>
              </w:rPr>
              <w:tab/>
            </w:r>
            <w:r w:rsidR="003E50CE">
              <w:rPr>
                <w:rFonts w:ascii="Arial" w:hAnsi="Arial" w:cs="Arial"/>
                <w:sz w:val="36"/>
                <w:szCs w:val="36"/>
              </w:rPr>
              <w:t xml:space="preserve">       </w:t>
            </w:r>
            <w:r w:rsidR="003B6100" w:rsidRPr="00CF7830">
              <w:rPr>
                <w:rFonts w:ascii="Arial" w:hAnsi="Arial" w:cs="Arial"/>
                <w:b/>
                <w:sz w:val="36"/>
                <w:szCs w:val="36"/>
              </w:rPr>
              <w:t>(</w:t>
            </w:r>
            <w:r w:rsidR="003E50CE">
              <w:rPr>
                <w:rFonts w:ascii="Arial" w:hAnsi="Arial" w:cs="Arial"/>
                <w:b/>
                <w:sz w:val="36"/>
                <w:szCs w:val="36"/>
              </w:rPr>
              <w:t>8</w:t>
            </w:r>
            <w:r w:rsidR="003B6100">
              <w:rPr>
                <w:rFonts w:ascii="Arial" w:hAnsi="Arial" w:cs="Arial"/>
                <w:b/>
                <w:sz w:val="36"/>
                <w:szCs w:val="36"/>
              </w:rPr>
              <w:t>)</w:t>
            </w:r>
          </w:p>
          <w:p w14:paraId="63B9A78D" w14:textId="77777777" w:rsidR="003B6100" w:rsidRPr="00CF7830" w:rsidRDefault="003B6100" w:rsidP="003B6100">
            <w:pPr>
              <w:numPr>
                <w:ilvl w:val="0"/>
                <w:numId w:val="16"/>
              </w:numPr>
              <w:spacing w:line="276" w:lineRule="auto"/>
              <w:ind w:left="567" w:hanging="567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CF7830">
              <w:rPr>
                <w:rFonts w:ascii="Arial" w:hAnsi="Arial" w:cs="Arial"/>
                <w:b/>
                <w:bCs/>
                <w:sz w:val="36"/>
                <w:szCs w:val="36"/>
              </w:rPr>
              <w:t>Передаточная функция КУ:</w:t>
            </w:r>
            <w:r w:rsidRPr="00CF7830">
              <w:rPr>
                <w:rFonts w:ascii="Arial" w:hAnsi="Arial" w:cs="Arial"/>
                <w:bCs/>
                <w:sz w:val="36"/>
                <w:szCs w:val="36"/>
              </w:rPr>
              <w:t xml:space="preserve"> </w:t>
            </w:r>
          </w:p>
          <w:p w14:paraId="645DB6D8" w14:textId="296872C5" w:rsidR="003B6100" w:rsidRPr="00CF7830" w:rsidRDefault="006C472B" w:rsidP="009C146C">
            <w:pPr>
              <w:spacing w:before="60" w:after="60" w:line="276" w:lineRule="auto"/>
              <w:ind w:left="567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6C472B">
              <w:rPr>
                <w:rFonts w:ascii="Arial" w:hAnsi="Arial" w:cs="Arial"/>
                <w:position w:val="-42"/>
                <w:sz w:val="36"/>
                <w:szCs w:val="36"/>
              </w:rPr>
              <w:object w:dxaOrig="4900" w:dyaOrig="980" w14:anchorId="6BE6703C">
                <v:shape id="_x0000_i1081" type="#_x0000_t75" style="width:245.3pt;height:50.25pt" o:ole="">
                  <v:imagedata r:id="rId66" o:title=""/>
                </v:shape>
                <o:OLEObject Type="Embed" ProgID="Equation.DSMT4" ShapeID="_x0000_i1081" DrawAspect="Content" ObjectID="_1851784394" r:id="rId67"/>
              </w:object>
            </w:r>
            <w:r w:rsidR="003B6100" w:rsidRPr="00CF7830">
              <w:rPr>
                <w:rFonts w:ascii="Arial" w:hAnsi="Arial" w:cs="Arial"/>
                <w:sz w:val="36"/>
                <w:szCs w:val="36"/>
              </w:rPr>
              <w:t xml:space="preserve">. </w:t>
            </w:r>
            <w:r w:rsidR="003B6100" w:rsidRPr="00CF7830">
              <w:rPr>
                <w:rFonts w:ascii="Arial" w:hAnsi="Arial" w:cs="Arial"/>
                <w:sz w:val="36"/>
                <w:szCs w:val="36"/>
              </w:rPr>
              <w:tab/>
            </w:r>
            <w:r w:rsidR="003E50CE">
              <w:rPr>
                <w:rFonts w:ascii="Arial" w:hAnsi="Arial" w:cs="Arial"/>
                <w:sz w:val="36"/>
                <w:szCs w:val="36"/>
              </w:rPr>
              <w:t xml:space="preserve">       </w:t>
            </w:r>
            <w:r w:rsidR="003B6100" w:rsidRPr="00CF7830">
              <w:rPr>
                <w:rFonts w:ascii="Arial" w:hAnsi="Arial" w:cs="Arial"/>
                <w:b/>
                <w:sz w:val="36"/>
                <w:szCs w:val="36"/>
              </w:rPr>
              <w:t>(</w:t>
            </w:r>
            <w:r w:rsidR="003E50CE">
              <w:rPr>
                <w:rFonts w:ascii="Arial" w:hAnsi="Arial" w:cs="Arial"/>
                <w:b/>
                <w:sz w:val="36"/>
                <w:szCs w:val="36"/>
              </w:rPr>
              <w:t>9</w:t>
            </w:r>
            <w:r w:rsidR="003B6100" w:rsidRPr="00CF7830">
              <w:rPr>
                <w:rFonts w:ascii="Arial" w:hAnsi="Arial" w:cs="Arial"/>
                <w:b/>
                <w:sz w:val="36"/>
                <w:szCs w:val="36"/>
              </w:rPr>
              <w:t>)</w:t>
            </w:r>
          </w:p>
        </w:tc>
      </w:tr>
    </w:tbl>
    <w:p w14:paraId="7A8266F1" w14:textId="1919E506" w:rsidR="003B6100" w:rsidRPr="00C03841" w:rsidRDefault="003B6100" w:rsidP="000638F1">
      <w:pPr>
        <w:numPr>
          <w:ilvl w:val="0"/>
          <w:numId w:val="16"/>
        </w:numPr>
        <w:spacing w:before="120" w:line="276" w:lineRule="auto"/>
        <w:ind w:left="567" w:hanging="567"/>
        <w:jc w:val="both"/>
        <w:rPr>
          <w:rFonts w:ascii="Arial" w:hAnsi="Arial" w:cs="Arial"/>
          <w:b/>
          <w:bCs/>
          <w:sz w:val="36"/>
          <w:szCs w:val="36"/>
        </w:rPr>
      </w:pPr>
      <w:r w:rsidRPr="00C03841">
        <w:rPr>
          <w:rFonts w:ascii="Arial" w:hAnsi="Arial" w:cs="Arial"/>
          <w:b/>
          <w:bCs/>
          <w:sz w:val="36"/>
          <w:szCs w:val="36"/>
        </w:rPr>
        <w:t>Соотношения логарифмических амплитудных частотных характеристик:</w:t>
      </w:r>
    </w:p>
    <w:p w14:paraId="77B42767" w14:textId="0C776A40" w:rsidR="003B6100" w:rsidRPr="00C03841" w:rsidRDefault="000638F1" w:rsidP="000638F1">
      <w:pPr>
        <w:spacing w:before="120" w:after="120" w:line="276" w:lineRule="auto"/>
        <w:ind w:firstLine="567"/>
        <w:jc w:val="both"/>
        <w:rPr>
          <w:rFonts w:ascii="Arial" w:hAnsi="Arial" w:cs="Arial"/>
          <w:sz w:val="36"/>
          <w:szCs w:val="36"/>
        </w:rPr>
      </w:pPr>
      <w:r w:rsidRPr="006C472B">
        <w:rPr>
          <w:rFonts w:ascii="Arial" w:hAnsi="Arial" w:cs="Arial"/>
          <w:position w:val="-18"/>
          <w:sz w:val="36"/>
          <w:szCs w:val="36"/>
        </w:rPr>
        <w:object w:dxaOrig="8840" w:dyaOrig="540" w14:anchorId="026CA78F">
          <v:shape id="_x0000_i1082" type="#_x0000_t75" style="width:442.05pt;height:26.8pt" o:ole="">
            <v:imagedata r:id="rId68" o:title=""/>
          </v:shape>
          <o:OLEObject Type="Embed" ProgID="Equation.DSMT4" ShapeID="_x0000_i1082" DrawAspect="Content" ObjectID="_1851784395" r:id="rId69"/>
        </w:object>
      </w:r>
      <w:r w:rsidR="003B6100" w:rsidRPr="00C03841">
        <w:rPr>
          <w:rFonts w:ascii="Arial" w:hAnsi="Arial" w:cs="Arial"/>
          <w:sz w:val="36"/>
          <w:szCs w:val="36"/>
        </w:rPr>
        <w:t>,</w:t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6C472B">
        <w:rPr>
          <w:rFonts w:ascii="Arial" w:hAnsi="Arial" w:cs="Arial"/>
          <w:sz w:val="36"/>
          <w:szCs w:val="36"/>
        </w:rPr>
        <w:tab/>
      </w:r>
      <w:r w:rsidR="006C472B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 xml:space="preserve">  </w:t>
      </w:r>
      <w:proofErr w:type="gramStart"/>
      <w:r>
        <w:rPr>
          <w:rFonts w:ascii="Arial" w:hAnsi="Arial" w:cs="Arial"/>
          <w:sz w:val="36"/>
          <w:szCs w:val="36"/>
        </w:rPr>
        <w:t xml:space="preserve">   </w:t>
      </w:r>
      <w:r w:rsidR="003B6100" w:rsidRPr="00EC47A2">
        <w:rPr>
          <w:rFonts w:ascii="Arial" w:hAnsi="Arial" w:cs="Arial"/>
          <w:b/>
          <w:sz w:val="36"/>
          <w:szCs w:val="36"/>
        </w:rPr>
        <w:t>(</w:t>
      </w:r>
      <w:proofErr w:type="gramEnd"/>
      <w:r w:rsidR="009D122E">
        <w:rPr>
          <w:rFonts w:ascii="Arial" w:hAnsi="Arial" w:cs="Arial"/>
          <w:b/>
          <w:sz w:val="36"/>
          <w:szCs w:val="36"/>
        </w:rPr>
        <w:t>1</w:t>
      </w:r>
      <w:r w:rsidR="003E50CE">
        <w:rPr>
          <w:rFonts w:ascii="Arial" w:hAnsi="Arial" w:cs="Arial"/>
          <w:b/>
          <w:sz w:val="36"/>
          <w:szCs w:val="36"/>
        </w:rPr>
        <w:t>0</w:t>
      </w:r>
      <w:r w:rsidR="003B6100" w:rsidRPr="00EC47A2">
        <w:rPr>
          <w:rFonts w:ascii="Arial" w:hAnsi="Arial" w:cs="Arial"/>
          <w:b/>
          <w:sz w:val="36"/>
          <w:szCs w:val="36"/>
        </w:rPr>
        <w:t>)</w:t>
      </w:r>
    </w:p>
    <w:p w14:paraId="5558A45C" w14:textId="76129B63" w:rsidR="003B6100" w:rsidRDefault="003B6100" w:rsidP="003B6100">
      <w:pPr>
        <w:pStyle w:val="Metod4"/>
        <w:keepNext w:val="0"/>
        <w:widowControl w:val="0"/>
        <w:tabs>
          <w:tab w:val="left" w:pos="1134"/>
        </w:tabs>
        <w:spacing w:before="0" w:after="0" w:line="240" w:lineRule="auto"/>
        <w:ind w:left="567" w:hanging="567"/>
        <w:rPr>
          <w:rFonts w:ascii="Arial" w:hAnsi="Arial" w:cs="Arial"/>
          <w:b w:val="0"/>
          <w:sz w:val="36"/>
          <w:szCs w:val="36"/>
          <w:lang w:val="ru-RU"/>
        </w:rPr>
      </w:pPr>
      <w:r w:rsidRPr="00EC47A2">
        <w:rPr>
          <w:rFonts w:ascii="Arial" w:hAnsi="Arial" w:cs="Arial"/>
          <w:b w:val="0"/>
          <w:sz w:val="36"/>
          <w:szCs w:val="36"/>
        </w:rPr>
        <w:t xml:space="preserve">где </w:t>
      </w:r>
      <w:r w:rsidRPr="00EC47A2">
        <w:rPr>
          <w:rFonts w:ascii="Arial" w:hAnsi="Arial" w:cs="Arial"/>
          <w:b w:val="0"/>
          <w:sz w:val="36"/>
          <w:szCs w:val="36"/>
          <w:lang w:val="en-US"/>
        </w:rPr>
        <w:t>L</w:t>
      </w:r>
      <w:r w:rsidRPr="00EC47A2">
        <w:rPr>
          <w:rFonts w:ascii="Arial" w:hAnsi="Arial" w:cs="Arial"/>
          <w:b w:val="0"/>
          <w:sz w:val="36"/>
          <w:szCs w:val="36"/>
          <w:vertAlign w:val="subscript"/>
          <w:lang w:val="en-US"/>
        </w:rPr>
        <w:t>K</w:t>
      </w:r>
      <w:r w:rsidRPr="00EC47A2">
        <w:rPr>
          <w:rFonts w:ascii="Arial" w:hAnsi="Arial" w:cs="Arial"/>
          <w:b w:val="0"/>
          <w:sz w:val="36"/>
          <w:szCs w:val="36"/>
          <w:vertAlign w:val="subscript"/>
        </w:rPr>
        <w:t>У</w:t>
      </w:r>
      <w:r w:rsidRPr="00EC47A2">
        <w:rPr>
          <w:rFonts w:ascii="Arial" w:hAnsi="Arial" w:cs="Arial"/>
          <w:b w:val="0"/>
          <w:sz w:val="36"/>
          <w:szCs w:val="36"/>
        </w:rPr>
        <w:t>(</w:t>
      </w:r>
      <w:r w:rsidRPr="00EC47A2">
        <w:rPr>
          <w:rFonts w:ascii="Arial" w:hAnsi="Arial" w:cs="Arial"/>
          <w:b w:val="0"/>
          <w:sz w:val="36"/>
          <w:szCs w:val="36"/>
          <w:lang w:val="en-US"/>
        </w:rPr>
        <w:sym w:font="Symbol" w:char="F077"/>
      </w:r>
      <w:r w:rsidRPr="00EC47A2">
        <w:rPr>
          <w:rFonts w:ascii="Arial" w:hAnsi="Arial" w:cs="Arial"/>
          <w:b w:val="0"/>
          <w:sz w:val="36"/>
          <w:szCs w:val="36"/>
        </w:rPr>
        <w:t xml:space="preserve">) – ЛАХ корректирующего устройства; </w:t>
      </w:r>
      <w:r w:rsidRPr="00EC47A2">
        <w:rPr>
          <w:rFonts w:ascii="Arial" w:hAnsi="Arial" w:cs="Arial"/>
          <w:b w:val="0"/>
          <w:sz w:val="36"/>
          <w:szCs w:val="36"/>
          <w:lang w:val="en-US"/>
        </w:rPr>
        <w:t>L</w:t>
      </w:r>
      <w:r w:rsidRPr="00EC47A2">
        <w:rPr>
          <w:rFonts w:ascii="Arial" w:hAnsi="Arial" w:cs="Arial"/>
          <w:b w:val="0"/>
          <w:sz w:val="36"/>
          <w:szCs w:val="36"/>
          <w:vertAlign w:val="subscript"/>
        </w:rPr>
        <w:t>Ж</w:t>
      </w:r>
      <w:r w:rsidRPr="00EC47A2">
        <w:rPr>
          <w:rFonts w:ascii="Arial" w:hAnsi="Arial" w:cs="Arial"/>
          <w:b w:val="0"/>
          <w:sz w:val="36"/>
          <w:szCs w:val="36"/>
        </w:rPr>
        <w:t>(</w:t>
      </w:r>
      <w:r w:rsidRPr="00EC47A2">
        <w:rPr>
          <w:rFonts w:ascii="Arial" w:hAnsi="Arial" w:cs="Arial"/>
          <w:b w:val="0"/>
          <w:sz w:val="36"/>
          <w:szCs w:val="36"/>
          <w:lang w:val="en-US"/>
        </w:rPr>
        <w:sym w:font="Symbol" w:char="F077"/>
      </w:r>
      <w:r w:rsidRPr="00EC47A2">
        <w:rPr>
          <w:rFonts w:ascii="Arial" w:hAnsi="Arial" w:cs="Arial"/>
          <w:b w:val="0"/>
          <w:sz w:val="36"/>
          <w:szCs w:val="36"/>
        </w:rPr>
        <w:t xml:space="preserve">) – ЛАХ желаемая;  </w:t>
      </w:r>
      <w:r w:rsidRPr="00EC47A2">
        <w:rPr>
          <w:rFonts w:ascii="Arial" w:hAnsi="Arial" w:cs="Arial"/>
          <w:b w:val="0"/>
          <w:sz w:val="36"/>
          <w:szCs w:val="36"/>
          <w:lang w:val="en-US"/>
        </w:rPr>
        <w:t>L</w:t>
      </w:r>
      <w:r w:rsidRPr="00EC47A2">
        <w:rPr>
          <w:rFonts w:ascii="Arial" w:hAnsi="Arial" w:cs="Arial"/>
          <w:b w:val="0"/>
          <w:sz w:val="36"/>
          <w:szCs w:val="36"/>
          <w:vertAlign w:val="subscript"/>
        </w:rPr>
        <w:t>Н</w:t>
      </w:r>
      <w:r w:rsidRPr="00EC47A2">
        <w:rPr>
          <w:rFonts w:ascii="Arial" w:hAnsi="Arial" w:cs="Arial"/>
          <w:b w:val="0"/>
          <w:sz w:val="36"/>
          <w:szCs w:val="36"/>
        </w:rPr>
        <w:t>(</w:t>
      </w:r>
      <w:r w:rsidRPr="00EC47A2">
        <w:rPr>
          <w:rFonts w:ascii="Arial" w:hAnsi="Arial" w:cs="Arial"/>
          <w:b w:val="0"/>
          <w:sz w:val="36"/>
          <w:szCs w:val="36"/>
          <w:lang w:val="en-US"/>
        </w:rPr>
        <w:sym w:font="Symbol" w:char="F077"/>
      </w:r>
      <w:r w:rsidRPr="00EC47A2">
        <w:rPr>
          <w:rFonts w:ascii="Arial" w:hAnsi="Arial" w:cs="Arial"/>
          <w:b w:val="0"/>
          <w:sz w:val="36"/>
          <w:szCs w:val="36"/>
        </w:rPr>
        <w:t xml:space="preserve">) – ЛАХ нескорректированной разомкнутой автоматической системы с единичной </w:t>
      </w:r>
      <w:r>
        <w:rPr>
          <w:rFonts w:ascii="Arial" w:hAnsi="Arial" w:cs="Arial"/>
          <w:b w:val="0"/>
          <w:sz w:val="36"/>
          <w:szCs w:val="36"/>
          <w:lang w:val="ru-RU"/>
        </w:rPr>
        <w:t>ОС</w:t>
      </w:r>
      <w:r w:rsidRPr="00EC47A2">
        <w:rPr>
          <w:rFonts w:ascii="Arial" w:hAnsi="Arial" w:cs="Arial"/>
          <w:b w:val="0"/>
          <w:sz w:val="36"/>
          <w:szCs w:val="36"/>
        </w:rPr>
        <w:t>.</w:t>
      </w:r>
    </w:p>
    <w:p w14:paraId="0E792CC8" w14:textId="77777777" w:rsidR="002F69D0" w:rsidRPr="002F69D0" w:rsidRDefault="002F69D0" w:rsidP="003B6100">
      <w:pPr>
        <w:pStyle w:val="Metod4"/>
        <w:keepNext w:val="0"/>
        <w:widowControl w:val="0"/>
        <w:tabs>
          <w:tab w:val="left" w:pos="1134"/>
        </w:tabs>
        <w:spacing w:before="0" w:after="0" w:line="240" w:lineRule="auto"/>
        <w:ind w:left="567" w:hanging="567"/>
        <w:rPr>
          <w:rFonts w:ascii="Arial" w:hAnsi="Arial" w:cs="Arial"/>
          <w:b w:val="0"/>
          <w:sz w:val="36"/>
          <w:szCs w:val="36"/>
          <w:lang w:val="ru-RU"/>
        </w:rPr>
      </w:pPr>
    </w:p>
    <w:p w14:paraId="3E67B97C" w14:textId="0F517D2D" w:rsidR="000638F1" w:rsidRPr="009C146C" w:rsidRDefault="000638F1" w:rsidP="000638F1">
      <w:pPr>
        <w:numPr>
          <w:ilvl w:val="0"/>
          <w:numId w:val="16"/>
        </w:numPr>
        <w:spacing w:before="120" w:line="276" w:lineRule="auto"/>
        <w:ind w:left="567" w:hanging="567"/>
        <w:jc w:val="both"/>
        <w:rPr>
          <w:rFonts w:ascii="Arial" w:hAnsi="Arial" w:cs="Arial"/>
          <w:b/>
          <w:sz w:val="34"/>
          <w:szCs w:val="34"/>
        </w:rPr>
      </w:pPr>
      <w:r>
        <w:rPr>
          <w:rFonts w:ascii="Arial" w:hAnsi="Arial" w:cs="Arial"/>
          <w:b/>
          <w:bCs/>
          <w:sz w:val="36"/>
          <w:szCs w:val="36"/>
        </w:rPr>
        <w:t>Типовые в</w:t>
      </w:r>
      <w:r w:rsidRPr="000638F1">
        <w:rPr>
          <w:rFonts w:ascii="Arial" w:hAnsi="Arial" w:cs="Arial"/>
          <w:b/>
          <w:bCs/>
          <w:sz w:val="36"/>
          <w:szCs w:val="36"/>
        </w:rPr>
        <w:t>арианты КУ</w:t>
      </w:r>
      <w:r>
        <w:rPr>
          <w:rFonts w:ascii="Arial" w:hAnsi="Arial" w:cs="Arial"/>
          <w:b/>
          <w:bCs/>
          <w:sz w:val="36"/>
          <w:szCs w:val="36"/>
        </w:rPr>
        <w:t xml:space="preserve">: </w:t>
      </w:r>
      <w:r w:rsidRPr="000638F1">
        <w:rPr>
          <w:rFonts w:ascii="Arial" w:hAnsi="Arial" w:cs="Arial"/>
          <w:sz w:val="36"/>
          <w:szCs w:val="36"/>
        </w:rPr>
        <w:t>п</w:t>
      </w:r>
      <w:r w:rsidRPr="000638F1">
        <w:rPr>
          <w:rFonts w:ascii="Arial" w:hAnsi="Arial" w:cs="Arial"/>
          <w:sz w:val="34"/>
          <w:szCs w:val="34"/>
        </w:rPr>
        <w:t>ассивные последовательные</w:t>
      </w:r>
      <w:r w:rsidRPr="009C146C">
        <w:rPr>
          <w:rFonts w:ascii="Arial" w:hAnsi="Arial" w:cs="Arial"/>
          <w:b/>
          <w:sz w:val="34"/>
          <w:szCs w:val="34"/>
        </w:rPr>
        <w:t xml:space="preserve"> </w:t>
      </w:r>
      <w:r w:rsidRPr="009C146C">
        <w:rPr>
          <w:rFonts w:ascii="Arial" w:hAnsi="Arial" w:cs="Arial"/>
          <w:sz w:val="34"/>
          <w:szCs w:val="34"/>
        </w:rPr>
        <w:t xml:space="preserve">звенья из R-, С- и L-элементов, которые не содержат источников </w:t>
      </w:r>
      <w:r>
        <w:rPr>
          <w:rFonts w:ascii="Arial" w:hAnsi="Arial" w:cs="Arial"/>
          <w:sz w:val="34"/>
          <w:szCs w:val="34"/>
        </w:rPr>
        <w:t>ЭДС</w:t>
      </w:r>
      <w:r w:rsidRPr="009C146C">
        <w:rPr>
          <w:rFonts w:ascii="Arial" w:hAnsi="Arial" w:cs="Arial"/>
          <w:sz w:val="34"/>
          <w:szCs w:val="34"/>
        </w:rPr>
        <w:t>.</w:t>
      </w:r>
    </w:p>
    <w:p w14:paraId="057F5EA3" w14:textId="434F2358" w:rsidR="00B3573B" w:rsidRPr="00B3573B" w:rsidRDefault="000638F1" w:rsidP="00B3573B">
      <w:pPr>
        <w:spacing w:before="120" w:line="276" w:lineRule="auto"/>
        <w:ind w:left="1134" w:hanging="567"/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  <w:r w:rsidR="003B6100" w:rsidRPr="00B3573B">
        <w:rPr>
          <w:rFonts w:ascii="Arial" w:hAnsi="Arial" w:cs="Arial"/>
          <w:b/>
          <w:bCs/>
          <w:sz w:val="36"/>
          <w:szCs w:val="36"/>
          <w:highlight w:val="yellow"/>
        </w:rPr>
        <w:lastRenderedPageBreak/>
        <w:t>2.</w:t>
      </w:r>
      <w:r w:rsidR="002F69D0" w:rsidRPr="00B3573B">
        <w:rPr>
          <w:rFonts w:ascii="Arial" w:hAnsi="Arial" w:cs="Arial"/>
          <w:b/>
          <w:bCs/>
          <w:sz w:val="36"/>
          <w:szCs w:val="36"/>
          <w:highlight w:val="yellow"/>
        </w:rPr>
        <w:t>5</w:t>
      </w:r>
      <w:r w:rsidR="003B6100" w:rsidRPr="00B3573B">
        <w:rPr>
          <w:rFonts w:ascii="Arial" w:hAnsi="Arial" w:cs="Arial"/>
          <w:b/>
          <w:bCs/>
          <w:sz w:val="36"/>
          <w:szCs w:val="36"/>
          <w:highlight w:val="yellow"/>
        </w:rPr>
        <w:t xml:space="preserve"> Методика </w:t>
      </w:r>
      <w:r w:rsidR="00FE66A3" w:rsidRPr="00B3573B">
        <w:rPr>
          <w:rFonts w:ascii="Arial" w:hAnsi="Arial" w:cs="Arial"/>
          <w:b/>
          <w:bCs/>
          <w:sz w:val="36"/>
          <w:szCs w:val="36"/>
          <w:highlight w:val="yellow"/>
        </w:rPr>
        <w:t xml:space="preserve">проектирования </w:t>
      </w:r>
      <w:r w:rsidR="003B6100" w:rsidRPr="00B3573B">
        <w:rPr>
          <w:rFonts w:ascii="Arial" w:hAnsi="Arial" w:cs="Arial"/>
          <w:b/>
          <w:bCs/>
          <w:sz w:val="36"/>
          <w:szCs w:val="36"/>
          <w:highlight w:val="yellow"/>
        </w:rPr>
        <w:t>последовательн</w:t>
      </w:r>
      <w:r w:rsidR="00FE66A3" w:rsidRPr="00B3573B">
        <w:rPr>
          <w:rFonts w:ascii="Arial" w:hAnsi="Arial" w:cs="Arial"/>
          <w:b/>
          <w:bCs/>
          <w:sz w:val="36"/>
          <w:szCs w:val="36"/>
          <w:highlight w:val="yellow"/>
        </w:rPr>
        <w:t>ого</w:t>
      </w:r>
      <w:r w:rsidR="003B6100" w:rsidRPr="00B3573B">
        <w:rPr>
          <w:rFonts w:ascii="Arial" w:hAnsi="Arial" w:cs="Arial"/>
          <w:b/>
          <w:bCs/>
          <w:sz w:val="36"/>
          <w:szCs w:val="36"/>
          <w:highlight w:val="yellow"/>
        </w:rPr>
        <w:t xml:space="preserve"> КУ </w:t>
      </w:r>
      <w:r w:rsidR="00FE66A3" w:rsidRPr="00B3573B">
        <w:rPr>
          <w:rFonts w:ascii="Arial" w:hAnsi="Arial" w:cs="Arial"/>
          <w:b/>
          <w:bCs/>
          <w:sz w:val="36"/>
          <w:szCs w:val="36"/>
          <w:highlight w:val="yellow"/>
        </w:rPr>
        <w:t xml:space="preserve">системы РА </w:t>
      </w:r>
      <w:r w:rsidR="003B6100" w:rsidRPr="00B3573B">
        <w:rPr>
          <w:rFonts w:ascii="Arial" w:hAnsi="Arial" w:cs="Arial"/>
          <w:b/>
          <w:bCs/>
          <w:sz w:val="36"/>
          <w:szCs w:val="36"/>
          <w:highlight w:val="yellow"/>
        </w:rPr>
        <w:t>с использованием ЛАЧХ</w:t>
      </w:r>
      <w:r w:rsidR="008454FD" w:rsidRPr="00B3573B">
        <w:rPr>
          <w:rFonts w:ascii="Arial" w:hAnsi="Arial" w:cs="Arial"/>
          <w:b/>
          <w:bCs/>
          <w:sz w:val="36"/>
          <w:szCs w:val="36"/>
        </w:rPr>
        <w:tab/>
      </w:r>
      <w:r w:rsidR="000417F4">
        <w:rPr>
          <w:rFonts w:ascii="Arial" w:hAnsi="Arial" w:cs="Arial"/>
          <w:b/>
          <w:bCs/>
          <w:sz w:val="36"/>
          <w:szCs w:val="36"/>
        </w:rPr>
        <w:t>!!!!!!!!!!!!!!!!!!!!!!!!!!!!!!!!!!!!!!!!!!!!!!!!!!!!!!!!!!!!!!!!!!!!!!!!!!!!!!!!!!!!!!!!!!!!!!!</w:t>
      </w:r>
    </w:p>
    <w:p w14:paraId="3DDEC905" w14:textId="5BAAC94E" w:rsidR="005602BC" w:rsidRPr="002372D3" w:rsidRDefault="008006AC" w:rsidP="002F69D0">
      <w:pPr>
        <w:pStyle w:val="Metod4"/>
        <w:keepNext w:val="0"/>
        <w:widowControl w:val="0"/>
        <w:tabs>
          <w:tab w:val="left" w:pos="1134"/>
        </w:tabs>
        <w:spacing w:before="0" w:after="0" w:line="276" w:lineRule="auto"/>
        <w:ind w:firstLine="0"/>
        <w:jc w:val="center"/>
        <w:rPr>
          <w:rFonts w:ascii="Arial" w:hAnsi="Arial" w:cs="Arial"/>
          <w:bCs/>
          <w:sz w:val="36"/>
          <w:szCs w:val="36"/>
        </w:rPr>
      </w:pPr>
      <w:r>
        <w:rPr>
          <w:rFonts w:ascii="Arial" w:hAnsi="Arial" w:cs="Arial"/>
          <w:bCs/>
          <w:noProof/>
          <w:sz w:val="36"/>
          <w:szCs w:val="36"/>
        </w:rPr>
        <w:drawing>
          <wp:inline distT="0" distB="0" distL="0" distR="0" wp14:anchorId="4BE9C6E4" wp14:editId="2FFB6DA9">
            <wp:extent cx="6464300" cy="2209800"/>
            <wp:effectExtent l="0" t="0" r="0" b="0"/>
            <wp:docPr id="495" name="Рисунок 4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6430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E4F791" w14:textId="631BE7E8" w:rsidR="003B6100" w:rsidRDefault="003B6100" w:rsidP="003B6100">
      <w:pPr>
        <w:spacing w:line="276" w:lineRule="auto"/>
        <w:jc w:val="center"/>
        <w:rPr>
          <w:rFonts w:ascii="Arial" w:hAnsi="Arial" w:cs="Arial"/>
          <w:sz w:val="36"/>
          <w:szCs w:val="36"/>
        </w:rPr>
      </w:pPr>
      <w:r w:rsidRPr="00873B0B">
        <w:rPr>
          <w:rFonts w:ascii="Arial" w:hAnsi="Arial" w:cs="Arial"/>
          <w:b/>
          <w:sz w:val="36"/>
          <w:szCs w:val="36"/>
        </w:rPr>
        <w:t xml:space="preserve">Рисунок </w:t>
      </w:r>
      <w:r w:rsidR="00452EDC">
        <w:rPr>
          <w:rFonts w:ascii="Arial" w:hAnsi="Arial" w:cs="Arial"/>
          <w:b/>
          <w:sz w:val="36"/>
          <w:szCs w:val="36"/>
        </w:rPr>
        <w:t>23</w:t>
      </w:r>
      <w:r>
        <w:rPr>
          <w:rFonts w:ascii="Arial" w:hAnsi="Arial" w:cs="Arial"/>
          <w:b/>
          <w:sz w:val="36"/>
          <w:szCs w:val="36"/>
        </w:rPr>
        <w:t xml:space="preserve"> </w:t>
      </w:r>
      <w:r>
        <w:rPr>
          <w:rFonts w:ascii="Arial" w:hAnsi="Arial" w:cs="Arial"/>
          <w:sz w:val="36"/>
          <w:szCs w:val="36"/>
        </w:rPr>
        <w:t>- Следящая система с последовательным КУ</w:t>
      </w:r>
    </w:p>
    <w:p w14:paraId="6CFA7188" w14:textId="77777777" w:rsidR="003B6100" w:rsidRPr="007E6734" w:rsidRDefault="003B6100" w:rsidP="003B6100">
      <w:pPr>
        <w:spacing w:line="276" w:lineRule="auto"/>
        <w:jc w:val="center"/>
        <w:rPr>
          <w:rFonts w:ascii="Arial" w:hAnsi="Arial" w:cs="Arial"/>
          <w:bCs/>
          <w:sz w:val="20"/>
          <w:szCs w:val="20"/>
        </w:rPr>
      </w:pPr>
    </w:p>
    <w:p w14:paraId="5EE251FC" w14:textId="0C81682B" w:rsidR="003B6100" w:rsidRPr="00083450" w:rsidRDefault="003B6100" w:rsidP="003B6100">
      <w:pPr>
        <w:numPr>
          <w:ilvl w:val="0"/>
          <w:numId w:val="14"/>
        </w:numPr>
        <w:tabs>
          <w:tab w:val="clear" w:pos="757"/>
          <w:tab w:val="num" w:pos="709"/>
          <w:tab w:val="left" w:pos="1134"/>
        </w:tabs>
        <w:spacing w:before="60" w:line="276" w:lineRule="auto"/>
        <w:ind w:left="567" w:hanging="567"/>
        <w:jc w:val="both"/>
        <w:rPr>
          <w:rFonts w:ascii="Arial" w:hAnsi="Arial" w:cs="Arial"/>
          <w:sz w:val="32"/>
          <w:szCs w:val="32"/>
        </w:rPr>
      </w:pPr>
      <w:r w:rsidRPr="00083450">
        <w:rPr>
          <w:rFonts w:ascii="Arial" w:hAnsi="Arial" w:cs="Arial"/>
          <w:b/>
          <w:bCs/>
          <w:i/>
          <w:iCs/>
          <w:sz w:val="32"/>
          <w:szCs w:val="32"/>
        </w:rPr>
        <w:t>строится ЛАЧХ разомкнутой не скорректированной</w:t>
      </w:r>
      <w:r w:rsidRPr="00083450">
        <w:rPr>
          <w:rFonts w:ascii="Arial" w:hAnsi="Arial" w:cs="Arial"/>
          <w:sz w:val="32"/>
          <w:szCs w:val="32"/>
        </w:rPr>
        <w:t xml:space="preserve"> </w:t>
      </w:r>
      <w:r w:rsidR="002F69D0" w:rsidRPr="00083450">
        <w:rPr>
          <w:rFonts w:ascii="Arial" w:hAnsi="Arial" w:cs="Arial"/>
          <w:sz w:val="32"/>
          <w:szCs w:val="32"/>
        </w:rPr>
        <w:t xml:space="preserve">системы </w:t>
      </w:r>
      <w:r w:rsidRPr="00083450">
        <w:rPr>
          <w:rFonts w:ascii="Arial" w:hAnsi="Arial" w:cs="Arial"/>
          <w:i/>
          <w:sz w:val="32"/>
          <w:szCs w:val="32"/>
          <w:lang w:val="en-US"/>
        </w:rPr>
        <w:t>L</w:t>
      </w:r>
      <w:proofErr w:type="gramStart"/>
      <w:r w:rsidRPr="00083450">
        <w:rPr>
          <w:rFonts w:ascii="Arial" w:hAnsi="Arial" w:cs="Arial"/>
          <w:i/>
          <w:sz w:val="32"/>
          <w:szCs w:val="32"/>
          <w:vertAlign w:val="subscript"/>
        </w:rPr>
        <w:t>Н</w:t>
      </w:r>
      <w:r w:rsidRPr="00083450">
        <w:rPr>
          <w:rFonts w:ascii="Arial" w:hAnsi="Arial" w:cs="Arial"/>
          <w:i/>
          <w:sz w:val="32"/>
          <w:szCs w:val="32"/>
        </w:rPr>
        <w:t>(</w:t>
      </w:r>
      <w:proofErr w:type="gramEnd"/>
      <w:r w:rsidRPr="00083450">
        <w:rPr>
          <w:rFonts w:ascii="Arial" w:hAnsi="Arial" w:cs="Arial"/>
          <w:i/>
          <w:sz w:val="32"/>
          <w:szCs w:val="32"/>
          <w:lang w:val="en-US"/>
        </w:rPr>
        <w:sym w:font="Symbol" w:char="F077"/>
      </w:r>
      <w:r w:rsidRPr="00083450">
        <w:rPr>
          <w:rFonts w:ascii="Arial" w:hAnsi="Arial" w:cs="Arial"/>
          <w:i/>
          <w:sz w:val="32"/>
          <w:szCs w:val="32"/>
        </w:rPr>
        <w:t>)</w:t>
      </w:r>
      <w:r w:rsidRPr="00083450">
        <w:rPr>
          <w:rFonts w:ascii="Arial" w:hAnsi="Arial" w:cs="Arial"/>
          <w:sz w:val="32"/>
          <w:szCs w:val="32"/>
        </w:rPr>
        <w:t>;</w:t>
      </w:r>
    </w:p>
    <w:p w14:paraId="2B7019D3" w14:textId="77777777" w:rsidR="003B6100" w:rsidRPr="00083450" w:rsidRDefault="003B6100" w:rsidP="003B6100">
      <w:pPr>
        <w:numPr>
          <w:ilvl w:val="0"/>
          <w:numId w:val="14"/>
        </w:numPr>
        <w:tabs>
          <w:tab w:val="clear" w:pos="757"/>
          <w:tab w:val="num" w:pos="709"/>
          <w:tab w:val="left" w:pos="1134"/>
          <w:tab w:val="left" w:pos="1276"/>
        </w:tabs>
        <w:spacing w:before="60" w:line="276" w:lineRule="auto"/>
        <w:ind w:left="709" w:hanging="709"/>
        <w:jc w:val="both"/>
        <w:rPr>
          <w:rFonts w:ascii="Arial" w:hAnsi="Arial" w:cs="Arial"/>
          <w:sz w:val="32"/>
          <w:szCs w:val="32"/>
        </w:rPr>
      </w:pPr>
      <w:r w:rsidRPr="00083450">
        <w:rPr>
          <w:rFonts w:ascii="Arial" w:hAnsi="Arial" w:cs="Arial"/>
          <w:b/>
          <w:bCs/>
          <w:i/>
          <w:iCs/>
          <w:sz w:val="32"/>
          <w:szCs w:val="32"/>
        </w:rPr>
        <w:t>строится желаемая ЛАЧХ</w:t>
      </w:r>
      <w:r w:rsidRPr="00083450">
        <w:rPr>
          <w:rFonts w:ascii="Arial" w:hAnsi="Arial" w:cs="Arial"/>
          <w:sz w:val="32"/>
          <w:szCs w:val="32"/>
        </w:rPr>
        <w:t xml:space="preserve"> </w:t>
      </w:r>
      <w:r w:rsidRPr="00083450">
        <w:rPr>
          <w:rFonts w:ascii="Arial" w:hAnsi="Arial" w:cs="Arial"/>
          <w:i/>
          <w:sz w:val="32"/>
          <w:szCs w:val="32"/>
          <w:lang w:val="en-US"/>
        </w:rPr>
        <w:t>L</w:t>
      </w:r>
      <w:r w:rsidRPr="00083450">
        <w:rPr>
          <w:rFonts w:ascii="Arial" w:hAnsi="Arial" w:cs="Arial"/>
          <w:i/>
          <w:sz w:val="32"/>
          <w:szCs w:val="32"/>
          <w:vertAlign w:val="subscript"/>
        </w:rPr>
        <w:t>Ж</w:t>
      </w:r>
      <w:r w:rsidRPr="00083450">
        <w:rPr>
          <w:rFonts w:ascii="Arial" w:hAnsi="Arial" w:cs="Arial"/>
          <w:sz w:val="32"/>
          <w:szCs w:val="32"/>
        </w:rPr>
        <w:t>, учитывающая показатели качества САУ в переходном и установившемся режиме с выполнением рекомендаций по реализации КУ;</w:t>
      </w:r>
    </w:p>
    <w:p w14:paraId="069B6F00" w14:textId="5CFBCC54" w:rsidR="003B6100" w:rsidRPr="00083450" w:rsidRDefault="003B6100" w:rsidP="003B6100">
      <w:pPr>
        <w:numPr>
          <w:ilvl w:val="0"/>
          <w:numId w:val="14"/>
        </w:numPr>
        <w:tabs>
          <w:tab w:val="clear" w:pos="757"/>
          <w:tab w:val="num" w:pos="709"/>
          <w:tab w:val="left" w:pos="1134"/>
        </w:tabs>
        <w:spacing w:before="60" w:line="276" w:lineRule="auto"/>
        <w:ind w:left="567" w:hanging="567"/>
        <w:jc w:val="both"/>
        <w:rPr>
          <w:rFonts w:ascii="Arial" w:hAnsi="Arial" w:cs="Arial"/>
          <w:sz w:val="32"/>
          <w:szCs w:val="32"/>
        </w:rPr>
      </w:pPr>
      <w:r w:rsidRPr="00083450">
        <w:rPr>
          <w:rFonts w:ascii="Arial" w:hAnsi="Arial" w:cs="Arial"/>
          <w:b/>
          <w:bCs/>
          <w:i/>
          <w:iCs/>
          <w:sz w:val="32"/>
          <w:szCs w:val="32"/>
        </w:rPr>
        <w:t>строится ЛАЧХ КУ</w:t>
      </w:r>
      <w:r w:rsidRPr="00083450">
        <w:rPr>
          <w:rFonts w:ascii="Arial" w:hAnsi="Arial" w:cs="Arial"/>
          <w:sz w:val="32"/>
          <w:szCs w:val="32"/>
        </w:rPr>
        <w:t xml:space="preserve"> </w:t>
      </w:r>
      <w:r w:rsidRPr="00083450">
        <w:rPr>
          <w:rFonts w:ascii="Arial" w:hAnsi="Arial" w:cs="Arial"/>
          <w:i/>
          <w:sz w:val="32"/>
          <w:szCs w:val="32"/>
          <w:lang w:val="en-US"/>
        </w:rPr>
        <w:t>L</w:t>
      </w:r>
      <w:proofErr w:type="gramStart"/>
      <w:r w:rsidRPr="00083450">
        <w:rPr>
          <w:rFonts w:ascii="Arial" w:hAnsi="Arial" w:cs="Arial"/>
          <w:i/>
          <w:sz w:val="32"/>
          <w:szCs w:val="32"/>
          <w:vertAlign w:val="subscript"/>
        </w:rPr>
        <w:t>КУ</w:t>
      </w:r>
      <w:r w:rsidRPr="00083450">
        <w:rPr>
          <w:rFonts w:ascii="Arial" w:hAnsi="Arial" w:cs="Arial"/>
          <w:i/>
          <w:sz w:val="32"/>
          <w:szCs w:val="32"/>
        </w:rPr>
        <w:t>(</w:t>
      </w:r>
      <w:proofErr w:type="gramEnd"/>
      <w:r w:rsidRPr="00083450">
        <w:rPr>
          <w:rFonts w:ascii="Arial" w:hAnsi="Arial" w:cs="Arial"/>
          <w:i/>
          <w:sz w:val="32"/>
          <w:szCs w:val="32"/>
        </w:rPr>
        <w:sym w:font="Symbol" w:char="F077"/>
      </w:r>
      <w:r w:rsidRPr="00083450">
        <w:rPr>
          <w:rFonts w:ascii="Arial" w:hAnsi="Arial" w:cs="Arial"/>
          <w:i/>
          <w:sz w:val="32"/>
          <w:szCs w:val="32"/>
        </w:rPr>
        <w:t>)</w:t>
      </w:r>
      <w:r w:rsidRPr="00083450">
        <w:rPr>
          <w:rFonts w:ascii="Arial" w:hAnsi="Arial" w:cs="Arial"/>
          <w:sz w:val="32"/>
          <w:szCs w:val="32"/>
        </w:rPr>
        <w:t xml:space="preserve"> по соотношению </w:t>
      </w:r>
      <w:r w:rsidR="00AE1DAF" w:rsidRPr="00083450">
        <w:rPr>
          <w:rFonts w:ascii="Arial" w:hAnsi="Arial" w:cs="Arial"/>
          <w:position w:val="-14"/>
          <w:sz w:val="32"/>
          <w:szCs w:val="32"/>
        </w:rPr>
        <w:object w:dxaOrig="3600" w:dyaOrig="480" w14:anchorId="4F4C6EC7">
          <v:shape id="_x0000_i1098" type="#_x0000_t75" style="width:180.85pt;height:25.1pt" o:ole="">
            <v:imagedata r:id="rId71" o:title=""/>
          </v:shape>
          <o:OLEObject Type="Embed" ProgID="Equation.DSMT4" ShapeID="_x0000_i1098" DrawAspect="Content" ObjectID="_1851784396" r:id="rId72"/>
        </w:object>
      </w:r>
      <w:r w:rsidRPr="00083450">
        <w:rPr>
          <w:rFonts w:ascii="Arial" w:hAnsi="Arial" w:cs="Arial"/>
          <w:sz w:val="32"/>
          <w:szCs w:val="32"/>
        </w:rPr>
        <w:t>;</w:t>
      </w:r>
    </w:p>
    <w:p w14:paraId="13FE0115" w14:textId="29EE4E82" w:rsidR="003B6100" w:rsidRPr="00083450" w:rsidRDefault="003B6100" w:rsidP="003B6100">
      <w:pPr>
        <w:numPr>
          <w:ilvl w:val="0"/>
          <w:numId w:val="14"/>
        </w:numPr>
        <w:tabs>
          <w:tab w:val="clear" w:pos="757"/>
          <w:tab w:val="num" w:pos="709"/>
          <w:tab w:val="left" w:pos="1134"/>
        </w:tabs>
        <w:spacing w:before="60" w:line="276" w:lineRule="auto"/>
        <w:ind w:left="567" w:hanging="567"/>
        <w:jc w:val="both"/>
        <w:rPr>
          <w:rFonts w:ascii="Arial" w:hAnsi="Arial" w:cs="Arial"/>
          <w:sz w:val="32"/>
          <w:szCs w:val="32"/>
        </w:rPr>
      </w:pPr>
      <w:r w:rsidRPr="00083450">
        <w:rPr>
          <w:rFonts w:ascii="Arial" w:hAnsi="Arial" w:cs="Arial"/>
          <w:sz w:val="32"/>
          <w:szCs w:val="32"/>
        </w:rPr>
        <w:t>выбирается типовая ЛАЧХ наиболее близкая</w:t>
      </w:r>
      <w:r w:rsidR="002F69D0" w:rsidRPr="00083450">
        <w:rPr>
          <w:rFonts w:ascii="Arial" w:hAnsi="Arial" w:cs="Arial"/>
          <w:sz w:val="32"/>
          <w:szCs w:val="32"/>
        </w:rPr>
        <w:t xml:space="preserve"> по форме</w:t>
      </w:r>
      <w:r w:rsidRPr="00083450">
        <w:rPr>
          <w:rFonts w:ascii="Arial" w:hAnsi="Arial" w:cs="Arial"/>
          <w:sz w:val="32"/>
          <w:szCs w:val="32"/>
        </w:rPr>
        <w:t xml:space="preserve"> к полученной ЛАЧХ КУ;</w:t>
      </w:r>
    </w:p>
    <w:p w14:paraId="127C514F" w14:textId="77777777" w:rsidR="003B6100" w:rsidRPr="00083450" w:rsidRDefault="003B6100" w:rsidP="003B6100">
      <w:pPr>
        <w:numPr>
          <w:ilvl w:val="0"/>
          <w:numId w:val="14"/>
        </w:numPr>
        <w:tabs>
          <w:tab w:val="clear" w:pos="757"/>
          <w:tab w:val="num" w:pos="709"/>
          <w:tab w:val="left" w:pos="1134"/>
        </w:tabs>
        <w:spacing w:before="60" w:line="276" w:lineRule="auto"/>
        <w:ind w:left="567" w:hanging="567"/>
        <w:jc w:val="both"/>
        <w:rPr>
          <w:rFonts w:ascii="Arial" w:hAnsi="Arial" w:cs="Arial"/>
          <w:sz w:val="32"/>
          <w:szCs w:val="32"/>
        </w:rPr>
      </w:pPr>
      <w:r w:rsidRPr="00083450">
        <w:rPr>
          <w:rFonts w:ascii="Arial" w:hAnsi="Arial" w:cs="Arial"/>
          <w:b/>
          <w:bCs/>
          <w:i/>
          <w:iCs/>
          <w:sz w:val="32"/>
          <w:szCs w:val="32"/>
        </w:rPr>
        <w:t>рассчитывается передаточная функция КУ</w:t>
      </w:r>
      <w:r w:rsidRPr="00083450">
        <w:rPr>
          <w:rFonts w:ascii="Arial" w:hAnsi="Arial" w:cs="Arial"/>
          <w:sz w:val="32"/>
          <w:szCs w:val="32"/>
        </w:rPr>
        <w:t xml:space="preserve"> по выбранной ЛАЧХ;</w:t>
      </w:r>
    </w:p>
    <w:p w14:paraId="4647EC89" w14:textId="77777777" w:rsidR="003B6100" w:rsidRPr="00083450" w:rsidRDefault="003B6100" w:rsidP="003B6100">
      <w:pPr>
        <w:numPr>
          <w:ilvl w:val="0"/>
          <w:numId w:val="14"/>
        </w:numPr>
        <w:tabs>
          <w:tab w:val="clear" w:pos="757"/>
          <w:tab w:val="num" w:pos="709"/>
          <w:tab w:val="left" w:pos="1134"/>
        </w:tabs>
        <w:spacing w:before="60" w:line="276" w:lineRule="auto"/>
        <w:ind w:left="567" w:hanging="567"/>
        <w:jc w:val="both"/>
        <w:rPr>
          <w:rFonts w:ascii="Arial" w:hAnsi="Arial" w:cs="Arial"/>
          <w:sz w:val="32"/>
          <w:szCs w:val="32"/>
        </w:rPr>
      </w:pPr>
      <w:r w:rsidRPr="00083450">
        <w:rPr>
          <w:rFonts w:ascii="Arial" w:hAnsi="Arial" w:cs="Arial"/>
          <w:b/>
          <w:bCs/>
          <w:i/>
          <w:iCs/>
          <w:sz w:val="32"/>
          <w:szCs w:val="32"/>
        </w:rPr>
        <w:t>рассчитывается передаточная функция замкнутой скорректированной системы</w:t>
      </w:r>
      <w:r w:rsidRPr="00083450">
        <w:rPr>
          <w:rFonts w:ascii="Arial" w:hAnsi="Arial" w:cs="Arial"/>
          <w:sz w:val="32"/>
          <w:szCs w:val="32"/>
        </w:rPr>
        <w:t xml:space="preserve"> и </w:t>
      </w:r>
      <w:r w:rsidRPr="00083450">
        <w:rPr>
          <w:rFonts w:ascii="Arial" w:hAnsi="Arial" w:cs="Arial"/>
          <w:b/>
          <w:bCs/>
          <w:i/>
          <w:iCs/>
          <w:sz w:val="32"/>
          <w:szCs w:val="32"/>
        </w:rPr>
        <w:t>определяются показатели качества в переходном и установившемся режиме</w:t>
      </w:r>
      <w:r w:rsidRPr="00083450">
        <w:rPr>
          <w:rFonts w:ascii="Arial" w:hAnsi="Arial" w:cs="Arial"/>
          <w:sz w:val="32"/>
          <w:szCs w:val="32"/>
        </w:rPr>
        <w:t>.</w:t>
      </w:r>
    </w:p>
    <w:p w14:paraId="5AA2D7BC" w14:textId="64EAC8F3" w:rsidR="00083450" w:rsidRPr="00C03841" w:rsidRDefault="00083450" w:rsidP="00083450">
      <w:pPr>
        <w:pStyle w:val="15"/>
        <w:widowControl w:val="0"/>
        <w:tabs>
          <w:tab w:val="left" w:pos="567"/>
        </w:tabs>
        <w:spacing w:before="120" w:line="276" w:lineRule="auto"/>
        <w:ind w:left="567"/>
        <w:rPr>
          <w:rFonts w:ascii="Arial" w:hAnsi="Arial" w:cs="Arial"/>
          <w:sz w:val="36"/>
          <w:szCs w:val="36"/>
        </w:rPr>
      </w:pP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</w:rPr>
        <w:t>!!! В</w:t>
      </w: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 xml:space="preserve">оспроизвести (моделирование в </w:t>
      </w:r>
      <w:proofErr w:type="spellStart"/>
      <w:r w:rsidRPr="00083450"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  <w:highlight w:val="yellow"/>
          <w:lang w:val="en-US" w:eastAsia="zh-CN"/>
        </w:rPr>
        <w:t>SimInTech</w:t>
      </w:r>
      <w:proofErr w:type="spellEnd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>) и описать методику (</w:t>
      </w:r>
      <w:proofErr w:type="spellStart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>поясн</w:t>
      </w:r>
      <w:proofErr w:type="spellEnd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>. записка</w:t>
      </w:r>
      <w:proofErr w:type="gramStart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>) !!!</w:t>
      </w:r>
      <w:proofErr w:type="gramEnd"/>
      <w:r>
        <w:rPr>
          <w:rFonts w:ascii="Arial" w:hAnsi="Arial" w:cs="Arial"/>
          <w:color w:val="000000" w:themeColor="text1"/>
          <w:sz w:val="36"/>
          <w:szCs w:val="36"/>
          <w:lang w:eastAsia="zh-CN"/>
        </w:rPr>
        <w:t xml:space="preserve"> </w:t>
      </w:r>
      <w:r w:rsidRPr="000417F4">
        <w:rPr>
          <w:rFonts w:ascii="Arial" w:hAnsi="Arial" w:cs="Arial"/>
          <w:color w:val="000000" w:themeColor="text1"/>
          <w:sz w:val="36"/>
          <w:szCs w:val="36"/>
          <w:lang w:eastAsia="zh-CN"/>
        </w:rPr>
        <w:t xml:space="preserve"> </w:t>
      </w:r>
    </w:p>
    <w:p w14:paraId="504A1D62" w14:textId="77777777" w:rsidR="003B6100" w:rsidRPr="00473B7F" w:rsidRDefault="003B6100" w:rsidP="00083450">
      <w:pPr>
        <w:numPr>
          <w:ilvl w:val="0"/>
          <w:numId w:val="16"/>
        </w:numPr>
        <w:spacing w:line="276" w:lineRule="auto"/>
        <w:ind w:left="567" w:hanging="567"/>
        <w:jc w:val="both"/>
        <w:rPr>
          <w:rFonts w:ascii="Arial" w:hAnsi="Arial" w:cs="Arial"/>
          <w:sz w:val="36"/>
          <w:szCs w:val="36"/>
        </w:rPr>
      </w:pPr>
      <w:r w:rsidRPr="00666507">
        <w:rPr>
          <w:b/>
          <w:caps/>
          <w:sz w:val="36"/>
          <w:szCs w:val="36"/>
        </w:rPr>
        <w:br w:type="page"/>
      </w:r>
      <w:r w:rsidRPr="000417F4">
        <w:rPr>
          <w:rFonts w:ascii="Arial" w:hAnsi="Arial" w:cs="Arial"/>
          <w:b/>
          <w:i/>
          <w:iCs/>
          <w:sz w:val="36"/>
          <w:szCs w:val="36"/>
          <w:highlight w:val="yellow"/>
        </w:rPr>
        <w:lastRenderedPageBreak/>
        <w:t>Пример:</w:t>
      </w:r>
      <w:r w:rsidRPr="00473B7F">
        <w:rPr>
          <w:rFonts w:ascii="Arial" w:hAnsi="Arial" w:cs="Arial"/>
          <w:sz w:val="36"/>
          <w:szCs w:val="36"/>
        </w:rPr>
        <w:t xml:space="preserve"> рассчитать последовательное корректирующее устройство для автоматической системы управления угловым положением объекта, представленной структурной схемой</w:t>
      </w:r>
    </w:p>
    <w:p w14:paraId="46561BBB" w14:textId="7C1D39EC" w:rsidR="003B6100" w:rsidRDefault="008006AC" w:rsidP="009A6C0C">
      <w:pPr>
        <w:pStyle w:val="Metod4"/>
        <w:keepNext w:val="0"/>
        <w:widowControl w:val="0"/>
        <w:tabs>
          <w:tab w:val="left" w:pos="1134"/>
        </w:tabs>
        <w:spacing w:before="0" w:after="0" w:line="276" w:lineRule="auto"/>
        <w:ind w:left="567" w:hanging="567"/>
        <w:jc w:val="center"/>
        <w:rPr>
          <w:rFonts w:ascii="Arial" w:hAnsi="Arial" w:cs="Arial"/>
          <w:b w:val="0"/>
          <w:sz w:val="36"/>
          <w:szCs w:val="36"/>
        </w:rPr>
      </w:pPr>
      <w:r>
        <w:rPr>
          <w:noProof/>
        </w:rPr>
        <w:drawing>
          <wp:inline distT="0" distB="0" distL="0" distR="0" wp14:anchorId="4242B324" wp14:editId="03D421B1">
            <wp:extent cx="7200900" cy="1689100"/>
            <wp:effectExtent l="0" t="0" r="0" b="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62" t="39885" r="9827" b="27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168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2BAAF" w14:textId="68AE277A" w:rsidR="003B6100" w:rsidRDefault="003B6100" w:rsidP="003B6100">
      <w:pPr>
        <w:pStyle w:val="Metod4"/>
        <w:keepNext w:val="0"/>
        <w:widowControl w:val="0"/>
        <w:tabs>
          <w:tab w:val="left" w:pos="1134"/>
        </w:tabs>
        <w:spacing w:before="0" w:after="0" w:line="276" w:lineRule="auto"/>
        <w:ind w:left="567" w:firstLine="0"/>
        <w:jc w:val="center"/>
        <w:rPr>
          <w:rFonts w:ascii="Arial" w:hAnsi="Arial" w:cs="Arial"/>
          <w:b w:val="0"/>
          <w:sz w:val="36"/>
          <w:szCs w:val="36"/>
        </w:rPr>
      </w:pPr>
      <w:r w:rsidRPr="00473B7F">
        <w:rPr>
          <w:rFonts w:ascii="Arial" w:hAnsi="Arial" w:cs="Arial"/>
          <w:sz w:val="36"/>
          <w:szCs w:val="36"/>
        </w:rPr>
        <w:t xml:space="preserve">Рисунок </w:t>
      </w:r>
      <w:r w:rsidR="007F79B0">
        <w:rPr>
          <w:rFonts w:ascii="Arial" w:hAnsi="Arial" w:cs="Arial"/>
          <w:sz w:val="36"/>
          <w:szCs w:val="36"/>
          <w:lang w:val="ru-RU"/>
        </w:rPr>
        <w:t>24</w:t>
      </w:r>
      <w:r>
        <w:rPr>
          <w:rFonts w:ascii="Arial" w:hAnsi="Arial" w:cs="Arial"/>
          <w:b w:val="0"/>
          <w:sz w:val="36"/>
          <w:szCs w:val="36"/>
        </w:rPr>
        <w:t xml:space="preserve"> </w:t>
      </w:r>
      <w:r>
        <w:rPr>
          <w:rFonts w:ascii="Arial" w:hAnsi="Arial" w:cs="Arial"/>
          <w:sz w:val="36"/>
          <w:szCs w:val="36"/>
        </w:rPr>
        <w:t xml:space="preserve">– </w:t>
      </w:r>
      <w:r w:rsidRPr="00473B7F">
        <w:rPr>
          <w:rFonts w:ascii="Arial" w:hAnsi="Arial" w:cs="Arial"/>
          <w:b w:val="0"/>
          <w:sz w:val="36"/>
          <w:szCs w:val="36"/>
        </w:rPr>
        <w:t>Структурная схема автоматической системы управления угловым</w:t>
      </w:r>
    </w:p>
    <w:p w14:paraId="7C70BF09" w14:textId="77777777" w:rsidR="003B6100" w:rsidRPr="00473B7F" w:rsidRDefault="003B6100" w:rsidP="003B6100">
      <w:pPr>
        <w:pStyle w:val="Metod4"/>
        <w:keepNext w:val="0"/>
        <w:widowControl w:val="0"/>
        <w:tabs>
          <w:tab w:val="left" w:pos="1134"/>
        </w:tabs>
        <w:spacing w:before="0" w:after="0" w:line="276" w:lineRule="auto"/>
        <w:ind w:left="567" w:firstLine="0"/>
        <w:jc w:val="center"/>
        <w:rPr>
          <w:rFonts w:ascii="Arial" w:hAnsi="Arial" w:cs="Arial"/>
          <w:b w:val="0"/>
          <w:sz w:val="36"/>
          <w:szCs w:val="36"/>
        </w:rPr>
      </w:pPr>
      <w:r w:rsidRPr="00473B7F">
        <w:rPr>
          <w:rFonts w:ascii="Arial" w:hAnsi="Arial" w:cs="Arial"/>
          <w:b w:val="0"/>
          <w:sz w:val="36"/>
          <w:szCs w:val="36"/>
        </w:rPr>
        <w:t xml:space="preserve"> положением объекта</w:t>
      </w:r>
    </w:p>
    <w:p w14:paraId="0C5DB907" w14:textId="77777777" w:rsidR="003B6100" w:rsidRPr="00E72F7E" w:rsidRDefault="003B6100" w:rsidP="0031716F">
      <w:pPr>
        <w:pStyle w:val="15"/>
        <w:numPr>
          <w:ilvl w:val="0"/>
          <w:numId w:val="17"/>
        </w:numPr>
        <w:spacing w:before="240" w:line="276" w:lineRule="auto"/>
        <w:ind w:left="1134" w:hanging="567"/>
        <w:rPr>
          <w:rFonts w:ascii="Arial" w:hAnsi="Arial" w:cs="Arial"/>
          <w:i/>
          <w:sz w:val="36"/>
          <w:szCs w:val="36"/>
          <w:highlight w:val="yellow"/>
        </w:rPr>
      </w:pPr>
      <w:r w:rsidRPr="00E72F7E">
        <w:rPr>
          <w:rFonts w:ascii="Arial" w:hAnsi="Arial" w:cs="Arial"/>
          <w:b/>
          <w:i/>
          <w:sz w:val="36"/>
          <w:szCs w:val="36"/>
          <w:highlight w:val="yellow"/>
        </w:rPr>
        <w:t>Параметры элементов передаточных функций:</w:t>
      </w:r>
      <w:r w:rsidRPr="00E72F7E">
        <w:rPr>
          <w:rFonts w:ascii="Arial" w:hAnsi="Arial" w:cs="Arial"/>
          <w:i/>
          <w:sz w:val="36"/>
          <w:szCs w:val="36"/>
          <w:highlight w:val="yellow"/>
        </w:rPr>
        <w:t xml:space="preserve"> </w:t>
      </w:r>
      <w:proofErr w:type="spellStart"/>
      <w:r w:rsidRPr="00E72F7E">
        <w:rPr>
          <w:rFonts w:ascii="Arial" w:hAnsi="Arial" w:cs="Arial"/>
          <w:i/>
          <w:sz w:val="36"/>
          <w:szCs w:val="36"/>
          <w:highlight w:val="yellow"/>
        </w:rPr>
        <w:t>K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bscript"/>
        </w:rPr>
        <w:t>c</w:t>
      </w:r>
      <w:proofErr w:type="spellEnd"/>
      <w:r w:rsidRPr="00E72F7E">
        <w:rPr>
          <w:rFonts w:ascii="Arial" w:hAnsi="Arial" w:cs="Arial"/>
          <w:i/>
          <w:sz w:val="36"/>
          <w:szCs w:val="36"/>
          <w:highlight w:val="yellow"/>
        </w:rPr>
        <w:t> = 60 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perscript"/>
        </w:rPr>
        <w:t>B</w:t>
      </w:r>
      <w:r w:rsidRPr="00E72F7E">
        <w:rPr>
          <w:rFonts w:ascii="Arial" w:hAnsi="Arial" w:cs="Arial"/>
          <w:i/>
          <w:sz w:val="36"/>
          <w:szCs w:val="36"/>
          <w:highlight w:val="yellow"/>
        </w:rPr>
        <w:t>/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bscript"/>
        </w:rPr>
        <w:t>град</w:t>
      </w:r>
      <w:r w:rsidRPr="00E72F7E">
        <w:rPr>
          <w:rFonts w:ascii="Arial" w:hAnsi="Arial" w:cs="Arial"/>
          <w:i/>
          <w:sz w:val="36"/>
          <w:szCs w:val="36"/>
          <w:highlight w:val="yellow"/>
        </w:rPr>
        <w:t xml:space="preserve">; </w:t>
      </w:r>
      <w:proofErr w:type="spellStart"/>
      <w:r w:rsidRPr="00E72F7E">
        <w:rPr>
          <w:rFonts w:ascii="Arial" w:hAnsi="Arial" w:cs="Arial"/>
          <w:i/>
          <w:sz w:val="36"/>
          <w:szCs w:val="36"/>
          <w:highlight w:val="yellow"/>
        </w:rPr>
        <w:t>K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bscript"/>
        </w:rPr>
        <w:t>y</w:t>
      </w:r>
      <w:proofErr w:type="spellEnd"/>
      <w:r w:rsidRPr="00E72F7E">
        <w:rPr>
          <w:rFonts w:ascii="Arial" w:hAnsi="Arial" w:cs="Arial"/>
          <w:i/>
          <w:sz w:val="36"/>
          <w:szCs w:val="36"/>
          <w:highlight w:val="yellow"/>
        </w:rPr>
        <w:t> = 5; K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bscript"/>
        </w:rPr>
        <w:t>З</w:t>
      </w:r>
      <w:r w:rsidRPr="00E72F7E">
        <w:rPr>
          <w:rFonts w:ascii="Arial" w:hAnsi="Arial" w:cs="Arial"/>
          <w:i/>
          <w:sz w:val="36"/>
          <w:szCs w:val="36"/>
          <w:highlight w:val="yellow"/>
        </w:rPr>
        <w:t> = 3; T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bscript"/>
        </w:rPr>
        <w:t>З</w:t>
      </w:r>
      <w:r w:rsidRPr="00E72F7E">
        <w:rPr>
          <w:rFonts w:ascii="Arial" w:hAnsi="Arial" w:cs="Arial"/>
          <w:i/>
          <w:sz w:val="36"/>
          <w:szCs w:val="36"/>
          <w:highlight w:val="yellow"/>
        </w:rPr>
        <w:t xml:space="preserve"> = 0,01 c; </w:t>
      </w:r>
      <w:proofErr w:type="spellStart"/>
      <w:r w:rsidRPr="00E72F7E">
        <w:rPr>
          <w:rFonts w:ascii="Arial" w:hAnsi="Arial" w:cs="Arial"/>
          <w:i/>
          <w:sz w:val="36"/>
          <w:szCs w:val="36"/>
          <w:highlight w:val="yellow"/>
        </w:rPr>
        <w:t>K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bscript"/>
        </w:rPr>
        <w:t>g</w:t>
      </w:r>
      <w:proofErr w:type="spellEnd"/>
      <w:r w:rsidRPr="00E72F7E">
        <w:rPr>
          <w:rFonts w:ascii="Arial" w:hAnsi="Arial" w:cs="Arial"/>
          <w:i/>
          <w:sz w:val="36"/>
          <w:szCs w:val="36"/>
          <w:highlight w:val="yellow"/>
        </w:rPr>
        <w:t> = 38 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perscript"/>
        </w:rPr>
        <w:t>град</w:t>
      </w:r>
      <w:r w:rsidRPr="00E72F7E">
        <w:rPr>
          <w:rFonts w:ascii="Arial" w:hAnsi="Arial" w:cs="Arial"/>
          <w:i/>
          <w:sz w:val="36"/>
          <w:szCs w:val="36"/>
          <w:highlight w:val="yellow"/>
        </w:rPr>
        <w:t>/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bscript"/>
        </w:rPr>
        <w:t>BC</w:t>
      </w:r>
      <w:r w:rsidRPr="00E72F7E">
        <w:rPr>
          <w:rFonts w:ascii="Arial" w:hAnsi="Arial" w:cs="Arial"/>
          <w:i/>
          <w:sz w:val="36"/>
          <w:szCs w:val="36"/>
          <w:highlight w:val="yellow"/>
        </w:rPr>
        <w:t xml:space="preserve">; </w:t>
      </w:r>
      <w:proofErr w:type="spellStart"/>
      <w:r w:rsidRPr="00E72F7E">
        <w:rPr>
          <w:rFonts w:ascii="Arial" w:hAnsi="Arial" w:cs="Arial"/>
          <w:i/>
          <w:sz w:val="36"/>
          <w:szCs w:val="36"/>
          <w:highlight w:val="yellow"/>
        </w:rPr>
        <w:t>T</w:t>
      </w:r>
      <w:r w:rsidRPr="00E72F7E">
        <w:rPr>
          <w:rFonts w:ascii="Arial" w:hAnsi="Arial" w:cs="Arial"/>
          <w:i/>
          <w:sz w:val="36"/>
          <w:szCs w:val="36"/>
          <w:highlight w:val="yellow"/>
          <w:vertAlign w:val="subscript"/>
        </w:rPr>
        <w:t>g</w:t>
      </w:r>
      <w:proofErr w:type="spellEnd"/>
      <w:r w:rsidRPr="00E72F7E">
        <w:rPr>
          <w:rFonts w:ascii="Arial" w:hAnsi="Arial" w:cs="Arial"/>
          <w:i/>
          <w:sz w:val="36"/>
          <w:szCs w:val="36"/>
          <w:highlight w:val="yellow"/>
        </w:rPr>
        <w:t> = 0,05 c.</w:t>
      </w:r>
    </w:p>
    <w:p w14:paraId="68432562" w14:textId="6A2E6E94" w:rsidR="009A6C0C" w:rsidRPr="009A6C0C" w:rsidRDefault="003B6100" w:rsidP="009A6C0C">
      <w:pPr>
        <w:pStyle w:val="15"/>
        <w:numPr>
          <w:ilvl w:val="0"/>
          <w:numId w:val="17"/>
        </w:numPr>
        <w:spacing w:before="120" w:line="276" w:lineRule="auto"/>
        <w:ind w:left="1134" w:hanging="567"/>
        <w:rPr>
          <w:rFonts w:ascii="Arial" w:hAnsi="Arial" w:cs="Arial"/>
          <w:sz w:val="36"/>
          <w:szCs w:val="36"/>
          <w:highlight w:val="yellow"/>
        </w:rPr>
      </w:pPr>
      <w:r w:rsidRPr="009A6C0C">
        <w:rPr>
          <w:rFonts w:ascii="Arial" w:hAnsi="Arial" w:cs="Arial"/>
          <w:b/>
          <w:i/>
          <w:sz w:val="36"/>
          <w:szCs w:val="36"/>
          <w:highlight w:val="yellow"/>
        </w:rPr>
        <w:t>Требуемые показатели качества переходного процесса</w:t>
      </w:r>
      <w:r w:rsidR="009A6C0C" w:rsidRPr="009A6C0C">
        <w:rPr>
          <w:rFonts w:ascii="Arial" w:hAnsi="Arial" w:cs="Arial"/>
          <w:b/>
          <w:i/>
          <w:sz w:val="36"/>
          <w:szCs w:val="36"/>
          <w:highlight w:val="yellow"/>
        </w:rPr>
        <w:t xml:space="preserve"> следящей системы</w:t>
      </w:r>
      <w:r w:rsidRPr="009A6C0C">
        <w:rPr>
          <w:rFonts w:ascii="Arial" w:hAnsi="Arial" w:cs="Arial"/>
          <w:b/>
          <w:i/>
          <w:sz w:val="36"/>
          <w:szCs w:val="36"/>
          <w:highlight w:val="yellow"/>
        </w:rPr>
        <w:t>:</w:t>
      </w:r>
      <w:r w:rsidRPr="009A6C0C">
        <w:rPr>
          <w:rFonts w:ascii="Arial" w:hAnsi="Arial" w:cs="Arial"/>
          <w:sz w:val="36"/>
          <w:szCs w:val="36"/>
          <w:highlight w:val="yellow"/>
        </w:rPr>
        <w:t xml:space="preserve"> время регулирования </w:t>
      </w:r>
      <w:proofErr w:type="spellStart"/>
      <w:r w:rsidRPr="009A6C0C">
        <w:rPr>
          <w:rFonts w:ascii="Arial" w:hAnsi="Arial" w:cs="Arial"/>
          <w:i/>
          <w:sz w:val="36"/>
          <w:szCs w:val="36"/>
          <w:highlight w:val="yellow"/>
        </w:rPr>
        <w:t>t</w:t>
      </w:r>
      <w:r w:rsidRPr="009A6C0C">
        <w:rPr>
          <w:rFonts w:ascii="Arial" w:hAnsi="Arial" w:cs="Arial"/>
          <w:i/>
          <w:sz w:val="36"/>
          <w:szCs w:val="36"/>
          <w:highlight w:val="yellow"/>
          <w:vertAlign w:val="subscript"/>
        </w:rPr>
        <w:t>p</w:t>
      </w:r>
      <w:proofErr w:type="spellEnd"/>
      <w:r w:rsidRPr="009A6C0C">
        <w:rPr>
          <w:rFonts w:ascii="Arial" w:hAnsi="Arial" w:cs="Arial"/>
          <w:i/>
          <w:sz w:val="36"/>
          <w:szCs w:val="36"/>
          <w:highlight w:val="yellow"/>
        </w:rPr>
        <w:t> = 0,</w:t>
      </w:r>
      <w:r w:rsidR="00AD367A">
        <w:rPr>
          <w:rFonts w:ascii="Arial" w:hAnsi="Arial" w:cs="Arial"/>
          <w:i/>
          <w:sz w:val="36"/>
          <w:szCs w:val="36"/>
          <w:highlight w:val="yellow"/>
        </w:rPr>
        <w:t>5</w:t>
      </w:r>
      <w:r w:rsidRPr="009A6C0C">
        <w:rPr>
          <w:rFonts w:ascii="Arial" w:hAnsi="Arial" w:cs="Arial"/>
          <w:i/>
          <w:sz w:val="36"/>
          <w:szCs w:val="36"/>
          <w:highlight w:val="yellow"/>
        </w:rPr>
        <w:t> c</w:t>
      </w:r>
      <w:r w:rsidRPr="009A6C0C">
        <w:rPr>
          <w:rFonts w:ascii="Arial" w:hAnsi="Arial" w:cs="Arial"/>
          <w:sz w:val="36"/>
          <w:szCs w:val="36"/>
          <w:highlight w:val="yellow"/>
        </w:rPr>
        <w:t xml:space="preserve">, перерегулирование </w:t>
      </w:r>
      <w:r w:rsidRPr="009A6C0C">
        <w:rPr>
          <w:rFonts w:ascii="Arial" w:hAnsi="Arial" w:cs="Arial"/>
          <w:i/>
          <w:sz w:val="36"/>
          <w:szCs w:val="36"/>
          <w:highlight w:val="yellow"/>
        </w:rPr>
        <w:sym w:font="Symbol" w:char="F044"/>
      </w:r>
      <w:proofErr w:type="spellStart"/>
      <w:r w:rsidRPr="009A6C0C">
        <w:rPr>
          <w:rFonts w:ascii="Arial" w:hAnsi="Arial" w:cs="Arial"/>
          <w:i/>
          <w:sz w:val="36"/>
          <w:szCs w:val="36"/>
          <w:highlight w:val="yellow"/>
        </w:rPr>
        <w:t>h</w:t>
      </w:r>
      <w:r w:rsidRPr="009A6C0C">
        <w:rPr>
          <w:rFonts w:ascii="Arial" w:hAnsi="Arial" w:cs="Arial"/>
          <w:i/>
          <w:sz w:val="36"/>
          <w:szCs w:val="36"/>
          <w:highlight w:val="yellow"/>
          <w:vertAlign w:val="subscript"/>
        </w:rPr>
        <w:t>m</w:t>
      </w:r>
      <w:proofErr w:type="spellEnd"/>
      <w:r w:rsidRPr="009A6C0C">
        <w:rPr>
          <w:rFonts w:ascii="Arial" w:hAnsi="Arial" w:cs="Arial"/>
          <w:i/>
          <w:sz w:val="36"/>
          <w:szCs w:val="36"/>
          <w:highlight w:val="yellow"/>
        </w:rPr>
        <w:t> = 1</w:t>
      </w:r>
      <w:r w:rsidR="00704034">
        <w:rPr>
          <w:rFonts w:ascii="Arial" w:hAnsi="Arial" w:cs="Arial"/>
          <w:i/>
          <w:sz w:val="36"/>
          <w:szCs w:val="36"/>
          <w:highlight w:val="yellow"/>
        </w:rPr>
        <w:t>5</w:t>
      </w:r>
      <w:r w:rsidRPr="009A6C0C">
        <w:rPr>
          <w:rFonts w:ascii="Arial" w:hAnsi="Arial" w:cs="Arial"/>
          <w:i/>
          <w:sz w:val="36"/>
          <w:szCs w:val="36"/>
          <w:highlight w:val="yellow"/>
        </w:rPr>
        <w:t>%</w:t>
      </w:r>
      <w:r w:rsidR="009A6C0C" w:rsidRPr="009A6C0C">
        <w:rPr>
          <w:rFonts w:ascii="Arial" w:hAnsi="Arial" w:cs="Arial"/>
          <w:sz w:val="36"/>
          <w:szCs w:val="36"/>
          <w:highlight w:val="yellow"/>
        </w:rPr>
        <w:t xml:space="preserve">, запасы устойчивости до </w:t>
      </w:r>
      <w:r w:rsidR="009A6C0C" w:rsidRPr="009A6C0C">
        <w:rPr>
          <w:rFonts w:ascii="Arial" w:hAnsi="Arial" w:cs="Arial"/>
          <w:i/>
          <w:sz w:val="36"/>
          <w:szCs w:val="36"/>
          <w:highlight w:val="yellow"/>
        </w:rPr>
        <w:t>6 – 20 дБ</w:t>
      </w:r>
      <w:r w:rsidR="009A6C0C" w:rsidRPr="009A6C0C">
        <w:rPr>
          <w:rFonts w:ascii="Arial" w:hAnsi="Arial" w:cs="Arial"/>
          <w:sz w:val="36"/>
          <w:szCs w:val="36"/>
          <w:highlight w:val="yellow"/>
        </w:rPr>
        <w:t xml:space="preserve"> по амплитуде и до </w:t>
      </w:r>
      <w:r w:rsidR="009A6C0C" w:rsidRPr="009A6C0C">
        <w:rPr>
          <w:rFonts w:ascii="Arial" w:hAnsi="Arial" w:cs="Arial"/>
          <w:i/>
          <w:sz w:val="36"/>
          <w:szCs w:val="36"/>
          <w:highlight w:val="yellow"/>
        </w:rPr>
        <w:t>30</w:t>
      </w:r>
      <w:r w:rsidR="009A6C0C" w:rsidRPr="009A6C0C">
        <w:rPr>
          <w:rFonts w:ascii="Arial" w:hAnsi="Arial" w:cs="Arial"/>
          <w:i/>
          <w:sz w:val="36"/>
          <w:szCs w:val="36"/>
          <w:highlight w:val="yellow"/>
          <w:vertAlign w:val="superscript"/>
        </w:rPr>
        <w:t>0</w:t>
      </w:r>
      <w:r w:rsidR="009A6C0C" w:rsidRPr="009A6C0C">
        <w:rPr>
          <w:rFonts w:ascii="Arial" w:hAnsi="Arial" w:cs="Arial"/>
          <w:sz w:val="36"/>
          <w:szCs w:val="36"/>
          <w:highlight w:val="yellow"/>
        </w:rPr>
        <w:t xml:space="preserve"> по фазе (обеспечиваются зафиксированными параметрами желаемой ПФ).</w:t>
      </w:r>
    </w:p>
    <w:p w14:paraId="6A35B5C7" w14:textId="402A1BDB" w:rsidR="003B6100" w:rsidRDefault="003B6100" w:rsidP="0051093B">
      <w:pPr>
        <w:pStyle w:val="15"/>
        <w:numPr>
          <w:ilvl w:val="0"/>
          <w:numId w:val="17"/>
        </w:numPr>
        <w:spacing w:before="60" w:line="276" w:lineRule="auto"/>
        <w:ind w:left="1134" w:hanging="567"/>
        <w:rPr>
          <w:rFonts w:ascii="Arial" w:hAnsi="Arial" w:cs="Arial"/>
          <w:sz w:val="36"/>
          <w:szCs w:val="36"/>
        </w:rPr>
      </w:pPr>
      <w:r w:rsidRPr="00A411E4">
        <w:rPr>
          <w:rFonts w:ascii="Arial" w:hAnsi="Arial" w:cs="Arial"/>
          <w:sz w:val="36"/>
          <w:szCs w:val="36"/>
        </w:rPr>
        <w:t xml:space="preserve">По заданным </w:t>
      </w:r>
      <w:proofErr w:type="spellStart"/>
      <w:r w:rsidRPr="00457443">
        <w:rPr>
          <w:rFonts w:ascii="Arial" w:hAnsi="Arial" w:cs="Arial"/>
          <w:i/>
          <w:sz w:val="40"/>
          <w:szCs w:val="40"/>
        </w:rPr>
        <w:t>t</w:t>
      </w:r>
      <w:r w:rsidRPr="00457443">
        <w:rPr>
          <w:rFonts w:ascii="Arial" w:hAnsi="Arial" w:cs="Arial"/>
          <w:i/>
          <w:sz w:val="40"/>
          <w:szCs w:val="40"/>
          <w:vertAlign w:val="subscript"/>
        </w:rPr>
        <w:t>p</w:t>
      </w:r>
      <w:proofErr w:type="spellEnd"/>
      <w:r w:rsidRPr="00A411E4">
        <w:rPr>
          <w:rFonts w:ascii="Arial" w:hAnsi="Arial" w:cs="Arial"/>
          <w:sz w:val="36"/>
          <w:szCs w:val="36"/>
        </w:rPr>
        <w:t xml:space="preserve"> и </w:t>
      </w:r>
      <w:r w:rsidRPr="00457443">
        <w:rPr>
          <w:rFonts w:ascii="Arial" w:hAnsi="Arial" w:cs="Arial"/>
          <w:i/>
          <w:sz w:val="40"/>
          <w:szCs w:val="40"/>
        </w:rPr>
        <w:sym w:font="Symbol" w:char="F044"/>
      </w:r>
      <w:proofErr w:type="spellStart"/>
      <w:r w:rsidRPr="00457443">
        <w:rPr>
          <w:rFonts w:ascii="Arial" w:hAnsi="Arial" w:cs="Arial"/>
          <w:i/>
          <w:sz w:val="40"/>
          <w:szCs w:val="40"/>
        </w:rPr>
        <w:t>h</w:t>
      </w:r>
      <w:r w:rsidRPr="00457443">
        <w:rPr>
          <w:rFonts w:ascii="Arial" w:hAnsi="Arial" w:cs="Arial"/>
          <w:i/>
          <w:sz w:val="40"/>
          <w:szCs w:val="40"/>
          <w:vertAlign w:val="subscript"/>
        </w:rPr>
        <w:t>m</w:t>
      </w:r>
      <w:proofErr w:type="spellEnd"/>
      <w:r w:rsidRPr="00A411E4">
        <w:rPr>
          <w:rFonts w:ascii="Arial" w:hAnsi="Arial" w:cs="Arial"/>
          <w:sz w:val="36"/>
          <w:szCs w:val="36"/>
        </w:rPr>
        <w:t xml:space="preserve"> рассчит</w:t>
      </w:r>
      <w:r w:rsidR="00A32DD8">
        <w:rPr>
          <w:rFonts w:ascii="Arial" w:hAnsi="Arial" w:cs="Arial"/>
          <w:sz w:val="36"/>
          <w:szCs w:val="36"/>
        </w:rPr>
        <w:t>ывается</w:t>
      </w:r>
      <w:r w:rsidRPr="00A411E4">
        <w:rPr>
          <w:rFonts w:ascii="Arial" w:hAnsi="Arial" w:cs="Arial"/>
          <w:sz w:val="36"/>
          <w:szCs w:val="36"/>
        </w:rPr>
        <w:t xml:space="preserve"> </w:t>
      </w:r>
      <w:r w:rsidRPr="000D7F02">
        <w:rPr>
          <w:rFonts w:ascii="Arial" w:hAnsi="Arial" w:cs="Arial"/>
          <w:b/>
          <w:bCs/>
          <w:i/>
          <w:iCs/>
          <w:sz w:val="36"/>
          <w:szCs w:val="36"/>
        </w:rPr>
        <w:t>желаем</w:t>
      </w:r>
      <w:r w:rsidR="00A32DD8" w:rsidRPr="000D7F02">
        <w:rPr>
          <w:rFonts w:ascii="Arial" w:hAnsi="Arial" w:cs="Arial"/>
          <w:b/>
          <w:bCs/>
          <w:i/>
          <w:iCs/>
          <w:sz w:val="36"/>
          <w:szCs w:val="36"/>
        </w:rPr>
        <w:t>ая</w:t>
      </w:r>
      <w:r w:rsidRPr="000D7F02">
        <w:rPr>
          <w:rFonts w:ascii="Arial" w:hAnsi="Arial" w:cs="Arial"/>
          <w:b/>
          <w:bCs/>
          <w:i/>
          <w:iCs/>
          <w:sz w:val="36"/>
          <w:szCs w:val="36"/>
        </w:rPr>
        <w:t xml:space="preserve"> частот</w:t>
      </w:r>
      <w:r w:rsidR="00A32DD8" w:rsidRPr="000D7F02">
        <w:rPr>
          <w:rFonts w:ascii="Arial" w:hAnsi="Arial" w:cs="Arial"/>
          <w:b/>
          <w:bCs/>
          <w:i/>
          <w:iCs/>
          <w:sz w:val="36"/>
          <w:szCs w:val="36"/>
        </w:rPr>
        <w:t>а</w:t>
      </w:r>
      <w:r w:rsidRPr="000D7F02">
        <w:rPr>
          <w:rFonts w:ascii="Arial" w:hAnsi="Arial" w:cs="Arial"/>
          <w:b/>
          <w:bCs/>
          <w:i/>
          <w:iCs/>
          <w:sz w:val="36"/>
          <w:szCs w:val="36"/>
        </w:rPr>
        <w:t xml:space="preserve"> среза</w:t>
      </w:r>
      <w:r w:rsidRPr="00A411E4">
        <w:rPr>
          <w:rFonts w:ascii="Arial" w:hAnsi="Arial" w:cs="Arial"/>
          <w:sz w:val="36"/>
          <w:szCs w:val="36"/>
        </w:rPr>
        <w:t>:</w:t>
      </w:r>
    </w:p>
    <w:p w14:paraId="65B590B7" w14:textId="6E467E5B" w:rsidR="003B6100" w:rsidRPr="00CC2088" w:rsidRDefault="000D7F02" w:rsidP="00CC2088">
      <w:pPr>
        <w:pStyle w:val="15"/>
        <w:spacing w:line="276" w:lineRule="auto"/>
        <w:ind w:left="1134"/>
        <w:rPr>
          <w:rFonts w:ascii="Arial" w:hAnsi="Arial" w:cs="Arial"/>
          <w:sz w:val="36"/>
          <w:szCs w:val="36"/>
        </w:rPr>
      </w:pPr>
      <w:r w:rsidRPr="009A6C0C">
        <w:rPr>
          <w:rFonts w:ascii="Arial" w:hAnsi="Arial" w:cs="Arial"/>
          <w:position w:val="-46"/>
          <w:sz w:val="36"/>
          <w:szCs w:val="36"/>
        </w:rPr>
        <w:object w:dxaOrig="6140" w:dyaOrig="1020" w14:anchorId="13DF46AB">
          <v:shape id="_x0000_i1099" type="#_x0000_t75" style="width:306.4pt;height:50.25pt" o:ole="" fillcolor="window">
            <v:imagedata r:id="rId74" o:title=""/>
          </v:shape>
          <o:OLEObject Type="Embed" ProgID="Equation.DSMT4" ShapeID="_x0000_i1099" DrawAspect="Content" ObjectID="_1851784397" r:id="rId75"/>
        </w:object>
      </w:r>
      <w:r w:rsidR="003B6100" w:rsidRPr="00A411E4">
        <w:rPr>
          <w:rFonts w:ascii="Arial" w:hAnsi="Arial" w:cs="Arial"/>
          <w:sz w:val="36"/>
          <w:szCs w:val="36"/>
        </w:rPr>
        <w:t>.</w:t>
      </w:r>
      <w:r w:rsidR="003B6100">
        <w:rPr>
          <w:b/>
          <w:caps/>
          <w:sz w:val="36"/>
          <w:szCs w:val="36"/>
        </w:rPr>
        <w:br w:type="page"/>
      </w:r>
    </w:p>
    <w:tbl>
      <w:tblPr>
        <w:tblW w:w="15701" w:type="dxa"/>
        <w:tblLook w:val="04A0" w:firstRow="1" w:lastRow="0" w:firstColumn="1" w:lastColumn="0" w:noHBand="0" w:noVBand="1"/>
      </w:tblPr>
      <w:tblGrid>
        <w:gridCol w:w="8770"/>
        <w:gridCol w:w="6931"/>
      </w:tblGrid>
      <w:tr w:rsidR="003B6100" w:rsidRPr="00F53D3A" w14:paraId="336A07D0" w14:textId="77777777" w:rsidTr="009C146C">
        <w:tc>
          <w:tcPr>
            <w:tcW w:w="8770" w:type="dxa"/>
            <w:shd w:val="clear" w:color="auto" w:fill="auto"/>
          </w:tcPr>
          <w:p w14:paraId="017D96FF" w14:textId="764F0465" w:rsidR="003B6100" w:rsidRPr="00F53D3A" w:rsidRDefault="008006AC" w:rsidP="009C146C">
            <w:pPr>
              <w:pStyle w:val="ad"/>
              <w:spacing w:after="0"/>
              <w:ind w:left="0"/>
              <w:jc w:val="center"/>
              <w:rPr>
                <w:caps/>
                <w:sz w:val="36"/>
                <w:szCs w:val="36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77A6D8BF" wp14:editId="26391107">
                  <wp:extent cx="5270500" cy="3225800"/>
                  <wp:effectExtent l="0" t="0" r="0" b="0"/>
                  <wp:docPr id="100" name="Рисунок 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0689" t="17772" r="18384" b="1488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70500" cy="322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A16784C" w14:textId="28AE1C7B" w:rsidR="003B6100" w:rsidRPr="00F53D3A" w:rsidRDefault="003B6100" w:rsidP="009C146C">
            <w:pPr>
              <w:pStyle w:val="ad"/>
              <w:spacing w:after="0"/>
              <w:ind w:left="0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F53D3A">
              <w:rPr>
                <w:rFonts w:ascii="Arial" w:hAnsi="Arial" w:cs="Arial"/>
                <w:b/>
                <w:sz w:val="36"/>
                <w:szCs w:val="36"/>
              </w:rPr>
              <w:t xml:space="preserve">Рисунок </w:t>
            </w:r>
            <w:r w:rsidR="007F79B0">
              <w:rPr>
                <w:rFonts w:ascii="Arial" w:hAnsi="Arial" w:cs="Arial"/>
                <w:b/>
                <w:sz w:val="36"/>
                <w:szCs w:val="36"/>
              </w:rPr>
              <w:t>25</w:t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 xml:space="preserve"> – </w:t>
            </w:r>
            <w:r w:rsidRPr="00F53D3A">
              <w:rPr>
                <w:rFonts w:ascii="Arial" w:hAnsi="Arial" w:cs="Arial"/>
                <w:sz w:val="36"/>
                <w:szCs w:val="36"/>
              </w:rPr>
              <w:t xml:space="preserve">Логарифмические частотные </w:t>
            </w:r>
          </w:p>
          <w:p w14:paraId="5B11D646" w14:textId="77777777" w:rsidR="003B6100" w:rsidRPr="00F53D3A" w:rsidRDefault="003B6100" w:rsidP="009C146C">
            <w:pPr>
              <w:pStyle w:val="ad"/>
              <w:spacing w:after="0"/>
              <w:ind w:left="0"/>
              <w:jc w:val="center"/>
              <w:rPr>
                <w:b/>
                <w:caps/>
                <w:sz w:val="36"/>
                <w:szCs w:val="36"/>
              </w:rPr>
            </w:pPr>
            <w:r w:rsidRPr="00F53D3A">
              <w:rPr>
                <w:rFonts w:ascii="Arial" w:hAnsi="Arial" w:cs="Arial"/>
                <w:sz w:val="36"/>
                <w:szCs w:val="36"/>
              </w:rPr>
              <w:t>характеристики</w:t>
            </w:r>
          </w:p>
        </w:tc>
        <w:tc>
          <w:tcPr>
            <w:tcW w:w="6931" w:type="dxa"/>
            <w:shd w:val="clear" w:color="auto" w:fill="auto"/>
          </w:tcPr>
          <w:p w14:paraId="5656187D" w14:textId="77777777" w:rsidR="003B6100" w:rsidRPr="00F53D3A" w:rsidRDefault="003B6100" w:rsidP="003B6100">
            <w:pPr>
              <w:pStyle w:val="15"/>
              <w:numPr>
                <w:ilvl w:val="0"/>
                <w:numId w:val="17"/>
              </w:numPr>
              <w:ind w:left="1134" w:hanging="1055"/>
              <w:rPr>
                <w:rFonts w:ascii="Arial" w:hAnsi="Arial" w:cs="Arial"/>
                <w:sz w:val="36"/>
                <w:szCs w:val="36"/>
              </w:rPr>
            </w:pPr>
            <w:r w:rsidRPr="00F53D3A">
              <w:rPr>
                <w:rFonts w:ascii="Arial" w:hAnsi="Arial" w:cs="Arial"/>
                <w:b/>
                <w:sz w:val="36"/>
                <w:szCs w:val="36"/>
              </w:rPr>
              <w:t>Вид передаточной функции КУ:</w:t>
            </w:r>
          </w:p>
          <w:p w14:paraId="3FF6642D" w14:textId="7EA70A37" w:rsidR="003B6100" w:rsidRPr="00F53D3A" w:rsidRDefault="00AE1DAF" w:rsidP="009C146C">
            <w:pPr>
              <w:pStyle w:val="15"/>
              <w:ind w:left="1134" w:hanging="488"/>
              <w:rPr>
                <w:rFonts w:ascii="Arial" w:hAnsi="Arial" w:cs="Arial"/>
                <w:sz w:val="36"/>
                <w:szCs w:val="36"/>
              </w:rPr>
            </w:pPr>
            <w:r w:rsidRPr="00AE1DAF">
              <w:rPr>
                <w:rFonts w:ascii="Arial" w:hAnsi="Arial" w:cs="Arial"/>
                <w:position w:val="-44"/>
                <w:sz w:val="36"/>
                <w:szCs w:val="36"/>
              </w:rPr>
              <w:object w:dxaOrig="4640" w:dyaOrig="999" w14:anchorId="56D6144B">
                <v:shape id="_x0000_i1100" type="#_x0000_t75" style="width:232.75pt;height:50.25pt" o:ole="" fillcolor="window">
                  <v:imagedata r:id="rId77" o:title=""/>
                </v:shape>
                <o:OLEObject Type="Embed" ProgID="Equation.DSMT4" ShapeID="_x0000_i1100" DrawAspect="Content" ObjectID="_1851784398" r:id="rId78"/>
              </w:object>
            </w:r>
            <w:r w:rsidR="003B6100" w:rsidRPr="00F53D3A">
              <w:rPr>
                <w:rFonts w:ascii="Arial" w:hAnsi="Arial" w:cs="Arial"/>
                <w:sz w:val="36"/>
                <w:szCs w:val="36"/>
              </w:rPr>
              <w:t>.</w:t>
            </w:r>
          </w:p>
          <w:p w14:paraId="6A6DFA59" w14:textId="047474A7" w:rsidR="003B6100" w:rsidRPr="00F53D3A" w:rsidRDefault="003B6100" w:rsidP="009C146C">
            <w:pPr>
              <w:pStyle w:val="15"/>
              <w:ind w:left="1134" w:hanging="488"/>
              <w:rPr>
                <w:rFonts w:ascii="Arial" w:hAnsi="Arial" w:cs="Arial"/>
                <w:sz w:val="36"/>
                <w:szCs w:val="36"/>
              </w:rPr>
            </w:pPr>
            <w:r w:rsidRPr="00F53D3A">
              <w:rPr>
                <w:rFonts w:ascii="Arial" w:hAnsi="Arial" w:cs="Arial"/>
                <w:b/>
                <w:sz w:val="36"/>
                <w:szCs w:val="36"/>
              </w:rPr>
              <w:tab/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ab/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ab/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ab/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ab/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ab/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ab/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ab/>
            </w:r>
            <w:proofErr w:type="gramStart"/>
            <w:r w:rsidR="00921A0B">
              <w:rPr>
                <w:rFonts w:ascii="Arial" w:hAnsi="Arial" w:cs="Arial"/>
                <w:b/>
                <w:sz w:val="36"/>
                <w:szCs w:val="36"/>
              </w:rPr>
              <w:t>…</w:t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>(</w:t>
            </w:r>
            <w:proofErr w:type="gramEnd"/>
            <w:r w:rsidR="009D122E">
              <w:rPr>
                <w:rFonts w:ascii="Arial" w:hAnsi="Arial" w:cs="Arial"/>
                <w:b/>
                <w:sz w:val="36"/>
                <w:szCs w:val="36"/>
              </w:rPr>
              <w:t>1</w:t>
            </w:r>
            <w:r w:rsidR="00921A0B">
              <w:rPr>
                <w:rFonts w:ascii="Arial" w:hAnsi="Arial" w:cs="Arial"/>
                <w:b/>
                <w:sz w:val="36"/>
                <w:szCs w:val="36"/>
              </w:rPr>
              <w:t>5</w:t>
            </w:r>
            <w:r w:rsidRPr="00F53D3A">
              <w:rPr>
                <w:rFonts w:ascii="Arial" w:hAnsi="Arial" w:cs="Arial"/>
                <w:b/>
                <w:sz w:val="36"/>
                <w:szCs w:val="36"/>
              </w:rPr>
              <w:t>)</w:t>
            </w:r>
          </w:p>
          <w:p w14:paraId="4064A684" w14:textId="77777777" w:rsidR="00AE1DAF" w:rsidRPr="00AE1DAF" w:rsidRDefault="00AE1DAF" w:rsidP="00AE1DAF">
            <w:pPr>
              <w:pStyle w:val="15"/>
              <w:ind w:left="733"/>
              <w:rPr>
                <w:rFonts w:ascii="Arial" w:hAnsi="Arial" w:cs="Arial"/>
                <w:sz w:val="36"/>
                <w:szCs w:val="36"/>
              </w:rPr>
            </w:pPr>
          </w:p>
          <w:p w14:paraId="182A06AB" w14:textId="580484BA" w:rsidR="003B6100" w:rsidRPr="00F53D3A" w:rsidRDefault="003B6100" w:rsidP="003B6100">
            <w:pPr>
              <w:pStyle w:val="15"/>
              <w:numPr>
                <w:ilvl w:val="0"/>
                <w:numId w:val="17"/>
              </w:numPr>
              <w:ind w:left="733" w:hanging="654"/>
              <w:rPr>
                <w:rFonts w:ascii="Arial" w:hAnsi="Arial" w:cs="Arial"/>
                <w:sz w:val="36"/>
                <w:szCs w:val="36"/>
              </w:rPr>
            </w:pPr>
            <w:r w:rsidRPr="00F53D3A">
              <w:rPr>
                <w:rFonts w:ascii="Arial" w:hAnsi="Arial" w:cs="Arial"/>
                <w:b/>
                <w:sz w:val="36"/>
                <w:szCs w:val="36"/>
              </w:rPr>
              <w:t>Параметры передаточной</w:t>
            </w:r>
          </w:p>
          <w:p w14:paraId="1F4E9BE6" w14:textId="77777777" w:rsidR="003B6100" w:rsidRPr="00F53D3A" w:rsidRDefault="003B6100" w:rsidP="009C146C">
            <w:pPr>
              <w:pStyle w:val="15"/>
              <w:ind w:left="733"/>
              <w:rPr>
                <w:rFonts w:ascii="Arial" w:hAnsi="Arial" w:cs="Arial"/>
                <w:sz w:val="36"/>
                <w:szCs w:val="36"/>
              </w:rPr>
            </w:pPr>
            <w:r w:rsidRPr="00F53D3A">
              <w:rPr>
                <w:rFonts w:ascii="Arial" w:hAnsi="Arial" w:cs="Arial"/>
                <w:b/>
                <w:sz w:val="36"/>
                <w:szCs w:val="36"/>
              </w:rPr>
              <w:t xml:space="preserve">функции: </w:t>
            </w:r>
          </w:p>
          <w:p w14:paraId="25BF8EDD" w14:textId="77777777" w:rsidR="003B6100" w:rsidRPr="00F53D3A" w:rsidRDefault="003B6100" w:rsidP="003B6100">
            <w:pPr>
              <w:pStyle w:val="15"/>
              <w:numPr>
                <w:ilvl w:val="0"/>
                <w:numId w:val="19"/>
              </w:numPr>
              <w:spacing w:after="120"/>
              <w:ind w:left="1701" w:hanging="992"/>
              <w:rPr>
                <w:rFonts w:ascii="Arial" w:hAnsi="Arial" w:cs="Arial"/>
                <w:sz w:val="36"/>
                <w:szCs w:val="36"/>
              </w:rPr>
            </w:pPr>
            <w:r w:rsidRPr="00F53D3A">
              <w:rPr>
                <w:rFonts w:ascii="Arial" w:hAnsi="Arial" w:cs="Arial"/>
                <w:sz w:val="36"/>
                <w:szCs w:val="36"/>
              </w:rPr>
              <w:t>коэффициент усиления</w:t>
            </w:r>
          </w:p>
          <w:p w14:paraId="40D872A0" w14:textId="5F4C1871" w:rsidR="003B6100" w:rsidRPr="00F53D3A" w:rsidRDefault="00AE1DAF" w:rsidP="009C146C">
            <w:pPr>
              <w:pStyle w:val="15"/>
              <w:ind w:left="1701" w:hanging="287"/>
              <w:rPr>
                <w:rFonts w:ascii="Arial" w:hAnsi="Arial" w:cs="Arial"/>
                <w:sz w:val="36"/>
                <w:szCs w:val="36"/>
              </w:rPr>
            </w:pPr>
            <w:r w:rsidRPr="00AE1DAF">
              <w:rPr>
                <w:rFonts w:ascii="Arial" w:hAnsi="Arial" w:cs="Arial"/>
                <w:position w:val="-14"/>
                <w:sz w:val="36"/>
                <w:szCs w:val="36"/>
              </w:rPr>
              <w:object w:dxaOrig="3379" w:dyaOrig="480" w14:anchorId="6DD5534A">
                <v:shape id="_x0000_i1101" type="#_x0000_t75" style="width:169.1pt;height:25.1pt" o:ole="" fillcolor="window">
                  <v:imagedata r:id="rId79" o:title=""/>
                </v:shape>
                <o:OLEObject Type="Embed" ProgID="Equation.DSMT4" ShapeID="_x0000_i1101" DrawAspect="Content" ObjectID="_1851784399" r:id="rId80"/>
              </w:object>
            </w:r>
            <w:r w:rsidR="003B6100" w:rsidRPr="00F53D3A">
              <w:rPr>
                <w:rFonts w:ascii="Arial" w:hAnsi="Arial" w:cs="Arial"/>
                <w:sz w:val="36"/>
                <w:szCs w:val="36"/>
              </w:rPr>
              <w:t>;</w:t>
            </w:r>
          </w:p>
          <w:p w14:paraId="4AB242C2" w14:textId="77777777" w:rsidR="003B6100" w:rsidRPr="00F53D3A" w:rsidRDefault="003B6100" w:rsidP="003B6100">
            <w:pPr>
              <w:pStyle w:val="15"/>
              <w:numPr>
                <w:ilvl w:val="0"/>
                <w:numId w:val="19"/>
              </w:numPr>
              <w:ind w:left="1701" w:hanging="995"/>
              <w:rPr>
                <w:rFonts w:ascii="Arial" w:hAnsi="Arial" w:cs="Arial"/>
                <w:sz w:val="36"/>
                <w:szCs w:val="36"/>
              </w:rPr>
            </w:pPr>
            <w:r w:rsidRPr="00F53D3A">
              <w:rPr>
                <w:rFonts w:ascii="Arial" w:hAnsi="Arial" w:cs="Arial"/>
                <w:sz w:val="36"/>
                <w:szCs w:val="36"/>
              </w:rPr>
              <w:t>частоты сопряжения</w:t>
            </w:r>
          </w:p>
          <w:p w14:paraId="33B7F620" w14:textId="6556EC17" w:rsidR="003B6100" w:rsidRPr="00F53D3A" w:rsidRDefault="00AE1DAF" w:rsidP="009C146C">
            <w:pPr>
              <w:pStyle w:val="15"/>
              <w:ind w:left="1701" w:hanging="287"/>
              <w:rPr>
                <w:b/>
                <w:caps/>
                <w:sz w:val="36"/>
                <w:szCs w:val="36"/>
              </w:rPr>
            </w:pPr>
            <w:r w:rsidRPr="00AE1DAF">
              <w:rPr>
                <w:rFonts w:ascii="Arial" w:hAnsi="Arial" w:cs="Arial"/>
                <w:position w:val="-48"/>
                <w:sz w:val="36"/>
                <w:szCs w:val="36"/>
              </w:rPr>
              <w:object w:dxaOrig="4740" w:dyaOrig="1140" w14:anchorId="2BE93A1E">
                <v:shape id="_x0000_i1102" type="#_x0000_t75" style="width:237.75pt;height:56.95pt" o:ole="" fillcolor="window">
                  <v:imagedata r:id="rId81" o:title=""/>
                </v:shape>
                <o:OLEObject Type="Embed" ProgID="Equation.DSMT4" ShapeID="_x0000_i1102" DrawAspect="Content" ObjectID="_1851784400" r:id="rId82"/>
              </w:object>
            </w:r>
          </w:p>
        </w:tc>
      </w:tr>
    </w:tbl>
    <w:p w14:paraId="05BA7668" w14:textId="03E2124C" w:rsidR="003B6100" w:rsidRPr="0061539C" w:rsidRDefault="003B6100" w:rsidP="003B6100">
      <w:pPr>
        <w:pStyle w:val="15"/>
        <w:numPr>
          <w:ilvl w:val="0"/>
          <w:numId w:val="19"/>
        </w:numPr>
        <w:ind w:left="0" w:firstLine="284"/>
        <w:jc w:val="center"/>
        <w:rPr>
          <w:b/>
          <w:caps/>
          <w:sz w:val="36"/>
          <w:szCs w:val="36"/>
        </w:rPr>
      </w:pPr>
      <w:r w:rsidRPr="0061539C">
        <w:rPr>
          <w:rFonts w:ascii="Arial" w:hAnsi="Arial" w:cs="Arial"/>
          <w:sz w:val="36"/>
          <w:szCs w:val="36"/>
        </w:rPr>
        <w:t xml:space="preserve">постоянные времени </w:t>
      </w:r>
      <w:r w:rsidR="00AE1DAF" w:rsidRPr="00AE1DAF">
        <w:rPr>
          <w:rFonts w:ascii="Arial" w:hAnsi="Arial" w:cs="Arial"/>
          <w:position w:val="-42"/>
          <w:sz w:val="36"/>
          <w:szCs w:val="36"/>
        </w:rPr>
        <w:object w:dxaOrig="9400" w:dyaOrig="980" w14:anchorId="2D674AAB">
          <v:shape id="_x0000_i1103" type="#_x0000_t75" style="width:468.85pt;height:50.25pt" o:ole="" fillcolor="window">
            <v:imagedata r:id="rId83" o:title=""/>
          </v:shape>
          <o:OLEObject Type="Embed" ProgID="Equation.DSMT4" ShapeID="_x0000_i1103" DrawAspect="Content" ObjectID="_1851784401" r:id="rId84"/>
        </w:object>
      </w:r>
    </w:p>
    <w:p w14:paraId="5D5D1DF7" w14:textId="6E2EA53A" w:rsidR="003B6100" w:rsidRDefault="003B6100" w:rsidP="003B6100">
      <w:pPr>
        <w:pStyle w:val="15"/>
        <w:numPr>
          <w:ilvl w:val="0"/>
          <w:numId w:val="17"/>
        </w:numPr>
        <w:ind w:left="1134" w:hanging="567"/>
        <w:rPr>
          <w:rFonts w:ascii="Arial" w:hAnsi="Arial" w:cs="Arial"/>
          <w:sz w:val="36"/>
          <w:szCs w:val="36"/>
        </w:rPr>
      </w:pPr>
      <w:r w:rsidRPr="0077584D">
        <w:rPr>
          <w:rFonts w:ascii="Arial" w:hAnsi="Arial" w:cs="Arial"/>
          <w:b/>
          <w:sz w:val="36"/>
          <w:szCs w:val="36"/>
        </w:rPr>
        <w:t>Передаточная функция КУ:</w:t>
      </w:r>
      <w:r>
        <w:rPr>
          <w:rFonts w:ascii="Arial" w:hAnsi="Arial" w:cs="Arial"/>
          <w:b/>
          <w:sz w:val="36"/>
          <w:szCs w:val="36"/>
        </w:rPr>
        <w:tab/>
      </w:r>
      <w:r>
        <w:rPr>
          <w:rFonts w:ascii="Arial" w:hAnsi="Arial" w:cs="Arial"/>
          <w:b/>
          <w:sz w:val="36"/>
          <w:szCs w:val="36"/>
        </w:rPr>
        <w:tab/>
      </w:r>
      <w:r>
        <w:rPr>
          <w:rFonts w:ascii="Arial" w:hAnsi="Arial" w:cs="Arial"/>
          <w:b/>
          <w:sz w:val="36"/>
          <w:szCs w:val="36"/>
        </w:rPr>
        <w:tab/>
      </w:r>
      <w:r>
        <w:rPr>
          <w:rFonts w:ascii="Arial" w:hAnsi="Arial" w:cs="Arial"/>
          <w:b/>
          <w:sz w:val="36"/>
          <w:szCs w:val="36"/>
        </w:rPr>
        <w:tab/>
      </w:r>
      <w:r w:rsidRPr="0077584D">
        <w:rPr>
          <w:rFonts w:ascii="Arial" w:hAnsi="Arial" w:cs="Arial"/>
          <w:sz w:val="36"/>
          <w:szCs w:val="36"/>
        </w:rPr>
        <w:t xml:space="preserve"> </w:t>
      </w:r>
      <w:r w:rsidR="00AE1DAF" w:rsidRPr="00AE1DAF">
        <w:rPr>
          <w:rFonts w:ascii="Arial" w:hAnsi="Arial" w:cs="Arial"/>
          <w:position w:val="-40"/>
          <w:sz w:val="36"/>
          <w:szCs w:val="36"/>
        </w:rPr>
        <w:object w:dxaOrig="4780" w:dyaOrig="960" w14:anchorId="6EA85DAE">
          <v:shape id="_x0000_i1104" type="#_x0000_t75" style="width:237.75pt;height:49.4pt" o:ole="" fillcolor="window">
            <v:imagedata r:id="rId85" o:title=""/>
          </v:shape>
          <o:OLEObject Type="Embed" ProgID="Equation.DSMT4" ShapeID="_x0000_i1104" DrawAspect="Content" ObjectID="_1851784402" r:id="rId86"/>
        </w:object>
      </w:r>
      <w:r w:rsidRPr="0077584D">
        <w:rPr>
          <w:rFonts w:ascii="Arial" w:hAnsi="Arial" w:cs="Arial"/>
          <w:sz w:val="36"/>
          <w:szCs w:val="36"/>
        </w:rPr>
        <w:t>.</w:t>
      </w:r>
      <w:r>
        <w:rPr>
          <w:rFonts w:ascii="Arial" w:hAnsi="Arial" w:cs="Arial"/>
          <w:sz w:val="36"/>
          <w:szCs w:val="36"/>
        </w:rPr>
        <w:tab/>
      </w:r>
      <w:r w:rsidR="00921A0B">
        <w:rPr>
          <w:rFonts w:ascii="Arial" w:hAnsi="Arial" w:cs="Arial"/>
          <w:sz w:val="36"/>
          <w:szCs w:val="36"/>
        </w:rPr>
        <w:t xml:space="preserve">     </w:t>
      </w:r>
      <w:r w:rsidRPr="00E56B99">
        <w:rPr>
          <w:rFonts w:ascii="Arial" w:hAnsi="Arial" w:cs="Arial"/>
          <w:b/>
          <w:sz w:val="36"/>
          <w:szCs w:val="36"/>
        </w:rPr>
        <w:t>(</w:t>
      </w:r>
      <w:r w:rsidR="009D122E">
        <w:rPr>
          <w:rFonts w:ascii="Arial" w:hAnsi="Arial" w:cs="Arial"/>
          <w:b/>
          <w:sz w:val="36"/>
          <w:szCs w:val="36"/>
        </w:rPr>
        <w:t>1</w:t>
      </w:r>
      <w:r w:rsidR="00921A0B">
        <w:rPr>
          <w:rFonts w:ascii="Arial" w:hAnsi="Arial" w:cs="Arial"/>
          <w:b/>
          <w:sz w:val="36"/>
          <w:szCs w:val="36"/>
        </w:rPr>
        <w:t>6</w:t>
      </w:r>
      <w:r w:rsidRPr="00E56B99">
        <w:rPr>
          <w:rFonts w:ascii="Arial" w:hAnsi="Arial" w:cs="Arial"/>
          <w:b/>
          <w:sz w:val="36"/>
          <w:szCs w:val="36"/>
        </w:rPr>
        <w:t>)</w:t>
      </w:r>
    </w:p>
    <w:p w14:paraId="585370AF" w14:textId="77777777" w:rsidR="003B6100" w:rsidRDefault="003B6100" w:rsidP="003B6100">
      <w:pPr>
        <w:pStyle w:val="15"/>
        <w:numPr>
          <w:ilvl w:val="0"/>
          <w:numId w:val="16"/>
        </w:numPr>
        <w:spacing w:before="120" w:line="276" w:lineRule="auto"/>
        <w:ind w:left="709" w:hanging="709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Т</w:t>
      </w:r>
      <w:r w:rsidRPr="007363E8">
        <w:rPr>
          <w:rFonts w:ascii="Arial" w:hAnsi="Arial" w:cs="Arial"/>
          <w:b/>
          <w:bCs/>
          <w:sz w:val="36"/>
          <w:szCs w:val="36"/>
        </w:rPr>
        <w:t xml:space="preserve">иповые </w:t>
      </w:r>
      <w:r>
        <w:rPr>
          <w:rFonts w:ascii="Arial" w:hAnsi="Arial" w:cs="Arial"/>
          <w:b/>
          <w:bCs/>
          <w:sz w:val="36"/>
          <w:szCs w:val="36"/>
        </w:rPr>
        <w:t xml:space="preserve">элементы </w:t>
      </w:r>
      <w:r w:rsidRPr="000C067C">
        <w:rPr>
          <w:rFonts w:ascii="Arial" w:hAnsi="Arial" w:cs="Arial"/>
          <w:b/>
          <w:bCs/>
          <w:sz w:val="36"/>
          <w:szCs w:val="36"/>
        </w:rPr>
        <w:t>последовательных корректирующих устройств</w:t>
      </w:r>
      <w:r>
        <w:rPr>
          <w:rFonts w:ascii="Arial" w:hAnsi="Arial" w:cs="Arial"/>
          <w:b/>
          <w:bCs/>
          <w:sz w:val="36"/>
          <w:szCs w:val="36"/>
        </w:rPr>
        <w:t>:</w:t>
      </w:r>
    </w:p>
    <w:p w14:paraId="1416CF41" w14:textId="77777777" w:rsidR="003B6100" w:rsidRDefault="003B6100" w:rsidP="003B6100">
      <w:pPr>
        <w:pStyle w:val="15"/>
        <w:numPr>
          <w:ilvl w:val="0"/>
          <w:numId w:val="19"/>
        </w:numPr>
        <w:spacing w:line="276" w:lineRule="auto"/>
        <w:ind w:left="1418" w:hanging="709"/>
        <w:rPr>
          <w:rFonts w:ascii="Arial" w:hAnsi="Arial" w:cs="Arial"/>
          <w:bCs/>
          <w:sz w:val="36"/>
          <w:szCs w:val="36"/>
        </w:rPr>
      </w:pPr>
      <w:r w:rsidRPr="007363E8">
        <w:rPr>
          <w:rFonts w:ascii="Arial" w:hAnsi="Arial" w:cs="Arial"/>
          <w:bCs/>
          <w:sz w:val="36"/>
          <w:szCs w:val="36"/>
        </w:rPr>
        <w:t xml:space="preserve">дифференцирующий </w:t>
      </w:r>
      <w:r w:rsidRPr="007363E8">
        <w:rPr>
          <w:rFonts w:ascii="Arial" w:hAnsi="Arial" w:cs="Arial"/>
          <w:bCs/>
          <w:sz w:val="36"/>
          <w:szCs w:val="36"/>
          <w:lang w:val="en-US"/>
        </w:rPr>
        <w:t>RC</w:t>
      </w:r>
      <w:r w:rsidRPr="007363E8">
        <w:rPr>
          <w:rFonts w:ascii="Arial" w:hAnsi="Arial" w:cs="Arial"/>
          <w:bCs/>
          <w:sz w:val="36"/>
          <w:szCs w:val="36"/>
        </w:rPr>
        <w:t>-контур постоянного тока;</w:t>
      </w:r>
    </w:p>
    <w:p w14:paraId="4A19B6BF" w14:textId="77777777" w:rsidR="003B6100" w:rsidRPr="00510CB8" w:rsidRDefault="003B6100" w:rsidP="003B6100">
      <w:pPr>
        <w:pStyle w:val="15"/>
        <w:numPr>
          <w:ilvl w:val="0"/>
          <w:numId w:val="19"/>
        </w:numPr>
        <w:spacing w:line="276" w:lineRule="auto"/>
        <w:ind w:left="1418" w:hanging="709"/>
        <w:rPr>
          <w:rFonts w:ascii="Arial" w:hAnsi="Arial" w:cs="Arial"/>
          <w:sz w:val="36"/>
          <w:szCs w:val="36"/>
        </w:rPr>
      </w:pPr>
      <w:r w:rsidRPr="00510CB8">
        <w:rPr>
          <w:rFonts w:ascii="Arial" w:hAnsi="Arial" w:cs="Arial"/>
          <w:bCs/>
          <w:sz w:val="36"/>
          <w:szCs w:val="36"/>
        </w:rPr>
        <w:t>интегрирующий контур постоянного тока.</w:t>
      </w:r>
    </w:p>
    <w:p w14:paraId="7F3E7FE9" w14:textId="16C92F00" w:rsidR="00CE5C64" w:rsidRPr="000417F4" w:rsidRDefault="003B6100" w:rsidP="00083450">
      <w:pPr>
        <w:pStyle w:val="15"/>
        <w:widowControl w:val="0"/>
        <w:tabs>
          <w:tab w:val="left" w:pos="567"/>
        </w:tabs>
        <w:spacing w:line="276" w:lineRule="auto"/>
        <w:ind w:left="567"/>
        <w:rPr>
          <w:rFonts w:ascii="Arial" w:hAnsi="Arial" w:cs="Arial"/>
          <w:color w:val="000000" w:themeColor="text1"/>
          <w:sz w:val="36"/>
          <w:szCs w:val="36"/>
        </w:rPr>
      </w:pPr>
      <w:r>
        <w:br w:type="page"/>
      </w:r>
    </w:p>
    <w:p w14:paraId="14C15CB6" w14:textId="29AB03BF" w:rsidR="00F5590C" w:rsidRPr="005602BC" w:rsidRDefault="00921A0B" w:rsidP="00655DF7">
      <w:pPr>
        <w:pStyle w:val="Metod4"/>
        <w:keepNext w:val="0"/>
        <w:widowControl w:val="0"/>
        <w:numPr>
          <w:ilvl w:val="0"/>
          <w:numId w:val="34"/>
        </w:numPr>
        <w:tabs>
          <w:tab w:val="left" w:pos="567"/>
        </w:tabs>
        <w:spacing w:before="0" w:after="0" w:line="276" w:lineRule="auto"/>
        <w:ind w:hanging="720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E01B8B">
        <w:rPr>
          <w:rFonts w:ascii="Arial" w:hAnsi="Arial" w:cs="Arial"/>
          <w:bCs/>
          <w:i/>
          <w:color w:val="FF0000"/>
          <w:sz w:val="36"/>
          <w:szCs w:val="36"/>
          <w:lang w:val="ru-RU"/>
        </w:rPr>
        <w:lastRenderedPageBreak/>
        <w:t>д</w:t>
      </w:r>
      <w:r w:rsidR="00A32DD8" w:rsidRPr="00E01B8B">
        <w:rPr>
          <w:rFonts w:ascii="Arial" w:hAnsi="Arial" w:cs="Arial"/>
          <w:bCs/>
          <w:i/>
          <w:color w:val="FF0000"/>
          <w:sz w:val="36"/>
          <w:szCs w:val="36"/>
          <w:lang w:val="ru-RU"/>
        </w:rPr>
        <w:t xml:space="preserve">ля структурной </w:t>
      </w:r>
      <w:r w:rsidR="00F5590C" w:rsidRPr="00E01B8B">
        <w:rPr>
          <w:rFonts w:ascii="Arial" w:hAnsi="Arial" w:cs="Arial"/>
          <w:bCs/>
          <w:i/>
          <w:color w:val="FF0000"/>
          <w:sz w:val="36"/>
          <w:szCs w:val="36"/>
          <w:lang w:val="ru-RU"/>
        </w:rPr>
        <w:t>схемы</w:t>
      </w:r>
      <w:r w:rsidR="00A32DD8" w:rsidRPr="00E01B8B">
        <w:rPr>
          <w:rFonts w:ascii="Arial" w:hAnsi="Arial" w:cs="Arial"/>
          <w:bCs/>
          <w:i/>
          <w:color w:val="FF0000"/>
          <w:sz w:val="36"/>
          <w:szCs w:val="36"/>
          <w:lang w:val="ru-RU"/>
        </w:rPr>
        <w:t xml:space="preserve"> следящей системы</w:t>
      </w:r>
      <w:r w:rsidR="00F5590C" w:rsidRPr="00E01B8B">
        <w:rPr>
          <w:rFonts w:ascii="Arial" w:hAnsi="Arial" w:cs="Arial"/>
          <w:b w:val="0"/>
          <w:i/>
          <w:color w:val="FF0000"/>
          <w:sz w:val="36"/>
          <w:szCs w:val="36"/>
          <w:lang w:val="ru-RU"/>
        </w:rPr>
        <w:t xml:space="preserve"> </w:t>
      </w:r>
      <w:r w:rsidR="00F5590C"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 xml:space="preserve">(рисунок </w:t>
      </w:r>
      <w:r w:rsidR="00B177FB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24</w:t>
      </w:r>
      <w:r w:rsidR="00F5590C"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)</w:t>
      </w:r>
      <w:r w:rsidR="00F5590C" w:rsidRPr="00CE5C64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:</w:t>
      </w:r>
    </w:p>
    <w:p w14:paraId="191A015C" w14:textId="489C27AD" w:rsidR="00F5590C" w:rsidRPr="005602BC" w:rsidRDefault="00A32DD8" w:rsidP="00655DF7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использовать </w:t>
      </w:r>
      <w:r w:rsidR="00CC2088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для моделирования </w:t>
      </w:r>
      <w:r w:rsidR="002F673F"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желаемую передаточную функцию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в соответствии со своим вариантом</w:t>
      </w:r>
      <w:r w:rsidR="002F673F" w:rsidRPr="00CE5C64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;</w:t>
      </w:r>
    </w:p>
    <w:p w14:paraId="15B2D601" w14:textId="1D09A04C" w:rsidR="00AF592F" w:rsidRPr="00F469E2" w:rsidRDefault="00F5590C" w:rsidP="00655DF7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применить </w:t>
      </w:r>
      <w:r w:rsidR="00B177FB"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методику проектирования </w:t>
      </w: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последовательн</w:t>
      </w:r>
      <w:r w:rsidR="00B177FB"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ого </w:t>
      </w: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пассивн</w:t>
      </w:r>
      <w:r w:rsidR="00B177FB"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ого</w:t>
      </w: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 </w:t>
      </w:r>
      <w:r w:rsidR="00532507"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КУ</w:t>
      </w:r>
      <w:r w:rsidR="00532507"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для обеспечения т</w:t>
      </w:r>
      <w:proofErr w:type="spellStart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</w:rPr>
        <w:t>ребуемы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х</w:t>
      </w:r>
      <w:proofErr w:type="spellEnd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</w:rPr>
        <w:t xml:space="preserve"> показател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ей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</w:rPr>
        <w:t xml:space="preserve"> качества </w:t>
      </w:r>
      <w:r w:rsidR="00A32DD8"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функционирования</w:t>
      </w:r>
      <w:r w:rsidR="00B177FB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замкнутой системы, используя желаемую ЛАЧХ (с параметрами своего варианта)</w:t>
      </w:r>
      <w:r w:rsidRPr="00CE5C64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;</w:t>
      </w:r>
    </w:p>
    <w:p w14:paraId="4022DE81" w14:textId="214482C2" w:rsidR="00F469E2" w:rsidRPr="005602BC" w:rsidRDefault="00F469E2" w:rsidP="00655DF7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CE5C64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воспроизвести графически на логарифмическом бланке</w:t>
      </w:r>
      <w:r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 xml:space="preserve"> асимптотические ЛАЧХ и ЛФЧХ в соответствии с методикой;</w:t>
      </w:r>
    </w:p>
    <w:p w14:paraId="08C8A4F5" w14:textId="602258BB" w:rsidR="002F673F" w:rsidRPr="005602BC" w:rsidRDefault="002F673F" w:rsidP="00655DF7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обосновать/рекомендовать параметры</w:t>
      </w:r>
      <w:r w:rsidR="007119AA"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 ЭДЗ для </w:t>
      </w: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реализации КУ</w:t>
      </w:r>
      <w:r w:rsidRPr="00CE5C64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;</w:t>
      </w:r>
    </w:p>
    <w:p w14:paraId="1D6CC4C1" w14:textId="77777777" w:rsidR="005602BC" w:rsidRPr="005602BC" w:rsidRDefault="005602BC" w:rsidP="00655DF7">
      <w:pPr>
        <w:pStyle w:val="Metod4"/>
        <w:keepNext w:val="0"/>
        <w:widowControl w:val="0"/>
        <w:tabs>
          <w:tab w:val="left" w:pos="567"/>
        </w:tabs>
        <w:spacing w:before="0" w:after="0" w:line="276" w:lineRule="auto"/>
        <w:ind w:left="1287" w:firstLine="0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</w:p>
    <w:p w14:paraId="010EE644" w14:textId="6530D51E" w:rsidR="007119AA" w:rsidRPr="005602BC" w:rsidRDefault="007119AA" w:rsidP="00655DF7">
      <w:pPr>
        <w:pStyle w:val="Metod4"/>
        <w:keepNext w:val="0"/>
        <w:widowControl w:val="0"/>
        <w:numPr>
          <w:ilvl w:val="0"/>
          <w:numId w:val="34"/>
        </w:numPr>
        <w:tabs>
          <w:tab w:val="left" w:pos="567"/>
        </w:tabs>
        <w:spacing w:before="0" w:after="0" w:line="276" w:lineRule="auto"/>
        <w:ind w:hanging="720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E01B8B">
        <w:rPr>
          <w:rFonts w:ascii="Arial" w:hAnsi="Arial" w:cs="Arial"/>
          <w:bCs/>
          <w:i/>
          <w:color w:val="FF0000"/>
          <w:sz w:val="36"/>
          <w:szCs w:val="36"/>
          <w:lang w:val="ru-RU"/>
        </w:rPr>
        <w:t xml:space="preserve">оценить показатели качества </w:t>
      </w:r>
      <w:r w:rsidR="00236591" w:rsidRPr="00E01B8B">
        <w:rPr>
          <w:rFonts w:ascii="Arial" w:hAnsi="Arial" w:cs="Arial"/>
          <w:bCs/>
          <w:i/>
          <w:color w:val="FF0000"/>
          <w:sz w:val="36"/>
          <w:szCs w:val="36"/>
          <w:lang w:val="ru-RU"/>
        </w:rPr>
        <w:t>систем</w:t>
      </w:r>
      <w:r w:rsidRPr="00E01B8B">
        <w:rPr>
          <w:rFonts w:ascii="Arial" w:hAnsi="Arial" w:cs="Arial"/>
          <w:bCs/>
          <w:i/>
          <w:color w:val="FF0000"/>
          <w:sz w:val="36"/>
          <w:szCs w:val="36"/>
          <w:lang w:val="ru-RU"/>
        </w:rPr>
        <w:t>ы</w:t>
      </w:r>
      <w:r w:rsidR="00AE1DAF" w:rsidRPr="00E01B8B">
        <w:rPr>
          <w:rFonts w:ascii="Arial" w:hAnsi="Arial" w:cs="Arial"/>
          <w:b w:val="0"/>
          <w:i/>
          <w:color w:val="FF0000"/>
          <w:sz w:val="36"/>
          <w:szCs w:val="36"/>
          <w:lang w:val="ru-RU"/>
        </w:rPr>
        <w:t xml:space="preserve"> до и после коррекции</w:t>
      </w:r>
      <w:r w:rsidRPr="00E01B8B">
        <w:rPr>
          <w:rFonts w:ascii="Arial" w:hAnsi="Arial" w:cs="Arial"/>
          <w:b w:val="0"/>
          <w:i/>
          <w:color w:val="FF0000"/>
          <w:sz w:val="36"/>
          <w:szCs w:val="36"/>
          <w:lang w:val="ru-RU"/>
        </w:rPr>
        <w:t xml:space="preserve"> с использованием среды моделирования </w:t>
      </w:r>
      <w:proofErr w:type="spellStart"/>
      <w:r w:rsidRPr="00E01B8B">
        <w:rPr>
          <w:rFonts w:ascii="Arial" w:hAnsi="Arial" w:cs="Arial"/>
          <w:b w:val="0"/>
          <w:i/>
          <w:color w:val="FF0000"/>
          <w:sz w:val="36"/>
          <w:szCs w:val="36"/>
          <w:lang w:val="en-US"/>
        </w:rPr>
        <w:t>SimInTech</w:t>
      </w:r>
      <w:proofErr w:type="spellEnd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:</w:t>
      </w:r>
    </w:p>
    <w:p w14:paraId="63C1A7B6" w14:textId="73546C26" w:rsidR="007119AA" w:rsidRPr="005602BC" w:rsidRDefault="007119AA" w:rsidP="00655DF7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устойчивость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(показать, оценить </w:t>
      </w: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запасы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);</w:t>
      </w:r>
    </w:p>
    <w:p w14:paraId="3426082E" w14:textId="7CA6220A" w:rsidR="007119AA" w:rsidRPr="005602BC" w:rsidRDefault="00730351" w:rsidP="00655DF7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 xml:space="preserve">показатели </w:t>
      </w:r>
      <w:r w:rsidR="007119AA"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качеств</w:t>
      </w: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а</w:t>
      </w:r>
      <w:r w:rsidR="007119AA"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 xml:space="preserve"> переходного режима</w:t>
      </w:r>
      <w:r w:rsidR="00391A7C"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 xml:space="preserve"> </w:t>
      </w:r>
      <w:r w:rsidR="00391A7C"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(время регулирования, перерегулирование, </w:t>
      </w:r>
      <w:proofErr w:type="spellStart"/>
      <w:r w:rsidR="00391A7C"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колебательность</w:t>
      </w:r>
      <w:proofErr w:type="spellEnd"/>
      <w:r w:rsidR="00391A7C"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, ИКО)</w:t>
      </w:r>
      <w:r w:rsidR="007119AA"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;</w:t>
      </w:r>
    </w:p>
    <w:p w14:paraId="2F24FB8B" w14:textId="6F7CBAF8" w:rsidR="007119AA" w:rsidRPr="005602BC" w:rsidRDefault="007119AA" w:rsidP="00655DF7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динамические ошибки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при подаче постоянного, линейного и квадратично нарастающего задающих воздействий (численные значения, динамика);</w:t>
      </w:r>
    </w:p>
    <w:p w14:paraId="08CB3AB0" w14:textId="7F16E57E" w:rsidR="007119AA" w:rsidRPr="005602BC" w:rsidRDefault="007119AA" w:rsidP="00655DF7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proofErr w:type="spellStart"/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флюктуационные</w:t>
      </w:r>
      <w:proofErr w:type="spellEnd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(дисперсия, эквивалентная полоса пропускания).</w:t>
      </w:r>
    </w:p>
    <w:p w14:paraId="1BDC8B49" w14:textId="7E5EE009" w:rsidR="008D3B08" w:rsidRDefault="00AF592F" w:rsidP="00921A0B">
      <w:pPr>
        <w:pStyle w:val="Metod4"/>
        <w:keepNext w:val="0"/>
        <w:widowControl w:val="0"/>
        <w:tabs>
          <w:tab w:val="left" w:pos="567"/>
        </w:tabs>
        <w:spacing w:before="0" w:line="264" w:lineRule="auto"/>
        <w:ind w:left="1276" w:hanging="709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  <w:lang w:val="ru-RU"/>
        </w:rPr>
        <w:br w:type="page"/>
      </w:r>
      <w:r w:rsidR="005C33BE">
        <w:rPr>
          <w:rFonts w:ascii="Arial" w:hAnsi="Arial" w:cs="Arial"/>
          <w:sz w:val="36"/>
          <w:szCs w:val="36"/>
          <w:lang w:val="ru-RU"/>
        </w:rPr>
        <w:lastRenderedPageBreak/>
        <w:t xml:space="preserve">3 </w:t>
      </w:r>
      <w:r w:rsidR="00921A0B" w:rsidRPr="008454FD">
        <w:rPr>
          <w:rFonts w:ascii="Arial" w:hAnsi="Arial" w:cs="Arial"/>
          <w:sz w:val="36"/>
          <w:szCs w:val="36"/>
          <w:highlight w:val="yellow"/>
          <w:lang w:val="ru-RU"/>
        </w:rPr>
        <w:t>Последовательная коррекция с использованием п</w:t>
      </w:r>
      <w:r w:rsidR="00DD299D" w:rsidRPr="008454FD">
        <w:rPr>
          <w:rFonts w:ascii="Arial" w:hAnsi="Arial" w:cs="Arial"/>
          <w:sz w:val="36"/>
          <w:szCs w:val="36"/>
          <w:highlight w:val="yellow"/>
          <w:lang w:val="ru-RU"/>
        </w:rPr>
        <w:t>ропорционально-интегрально-дифференциальн</w:t>
      </w:r>
      <w:r w:rsidR="00921A0B" w:rsidRPr="008454FD">
        <w:rPr>
          <w:rFonts w:ascii="Arial" w:hAnsi="Arial" w:cs="Arial"/>
          <w:sz w:val="36"/>
          <w:szCs w:val="36"/>
          <w:highlight w:val="yellow"/>
          <w:lang w:val="ru-RU"/>
        </w:rPr>
        <w:t xml:space="preserve">ого </w:t>
      </w:r>
      <w:r w:rsidR="00CB0527" w:rsidRPr="008454FD">
        <w:rPr>
          <w:rFonts w:ascii="Arial" w:hAnsi="Arial" w:cs="Arial"/>
          <w:sz w:val="36"/>
          <w:szCs w:val="36"/>
          <w:highlight w:val="yellow"/>
          <w:lang w:val="ru-RU"/>
        </w:rPr>
        <w:t>регулятор</w:t>
      </w:r>
      <w:r w:rsidR="00921A0B" w:rsidRPr="008454FD">
        <w:rPr>
          <w:rFonts w:ascii="Arial" w:hAnsi="Arial" w:cs="Arial"/>
          <w:sz w:val="36"/>
          <w:szCs w:val="36"/>
          <w:highlight w:val="yellow"/>
          <w:lang w:val="ru-RU"/>
        </w:rPr>
        <w:t>а</w:t>
      </w:r>
      <w:r w:rsidR="003224C5">
        <w:rPr>
          <w:rFonts w:ascii="Arial" w:hAnsi="Arial" w:cs="Arial"/>
          <w:sz w:val="36"/>
          <w:szCs w:val="36"/>
          <w:lang w:val="ru-RU"/>
        </w:rPr>
        <w:t xml:space="preserve"> (</w:t>
      </w:r>
      <w:r w:rsidR="003224C5" w:rsidRPr="003224C5">
        <w:rPr>
          <w:rFonts w:ascii="Arial" w:hAnsi="Arial" w:cs="Arial"/>
          <w:b w:val="0"/>
          <w:sz w:val="36"/>
          <w:szCs w:val="36"/>
        </w:rPr>
        <w:t>параллельно</w:t>
      </w:r>
      <w:r w:rsidR="003224C5" w:rsidRPr="003224C5">
        <w:rPr>
          <w:rFonts w:ascii="Arial" w:hAnsi="Arial" w:cs="Arial"/>
          <w:b w:val="0"/>
          <w:sz w:val="36"/>
          <w:szCs w:val="36"/>
          <w:lang w:val="ru-RU"/>
        </w:rPr>
        <w:t>е</w:t>
      </w:r>
      <w:r w:rsidR="003224C5" w:rsidRPr="003224C5">
        <w:rPr>
          <w:rFonts w:ascii="Arial" w:hAnsi="Arial" w:cs="Arial"/>
          <w:b w:val="0"/>
          <w:sz w:val="36"/>
          <w:szCs w:val="36"/>
        </w:rPr>
        <w:t xml:space="preserve"> соединени</w:t>
      </w:r>
      <w:r w:rsidR="003224C5" w:rsidRPr="003224C5">
        <w:rPr>
          <w:rFonts w:ascii="Arial" w:hAnsi="Arial" w:cs="Arial"/>
          <w:b w:val="0"/>
          <w:sz w:val="36"/>
          <w:szCs w:val="36"/>
          <w:lang w:val="ru-RU"/>
        </w:rPr>
        <w:t>е</w:t>
      </w:r>
      <w:r w:rsidR="003224C5" w:rsidRPr="003224C5">
        <w:rPr>
          <w:rFonts w:ascii="Arial" w:hAnsi="Arial" w:cs="Arial"/>
          <w:b w:val="0"/>
          <w:sz w:val="36"/>
          <w:szCs w:val="36"/>
        </w:rPr>
        <w:t xml:space="preserve"> ЭДЗ</w:t>
      </w:r>
      <w:r w:rsidR="003224C5" w:rsidRPr="00D4208A">
        <w:rPr>
          <w:rFonts w:ascii="Arial" w:hAnsi="Arial" w:cs="Arial"/>
          <w:sz w:val="36"/>
          <w:szCs w:val="36"/>
        </w:rPr>
        <w:t>)</w:t>
      </w:r>
    </w:p>
    <w:p w14:paraId="05A1F9C1" w14:textId="52E71B30" w:rsidR="00453F44" w:rsidRPr="008454FD" w:rsidRDefault="00083450" w:rsidP="00083450">
      <w:pPr>
        <w:pStyle w:val="Metod4"/>
        <w:keepNext w:val="0"/>
        <w:widowControl w:val="0"/>
        <w:tabs>
          <w:tab w:val="left" w:pos="567"/>
        </w:tabs>
        <w:spacing w:line="264" w:lineRule="auto"/>
        <w:ind w:left="851" w:hanging="425"/>
        <w:rPr>
          <w:rFonts w:ascii="Arial" w:hAnsi="Arial" w:cs="Arial"/>
          <w:sz w:val="36"/>
          <w:szCs w:val="36"/>
          <w:lang w:val="ru-RU"/>
        </w:rPr>
      </w:pPr>
      <w:r>
        <w:rPr>
          <w:rFonts w:ascii="Arial" w:hAnsi="Arial" w:cs="Arial"/>
          <w:sz w:val="36"/>
          <w:szCs w:val="36"/>
          <w:lang w:val="ru-RU"/>
        </w:rPr>
        <w:t xml:space="preserve">!!! </w:t>
      </w:r>
      <w:r w:rsidRPr="00083450">
        <w:rPr>
          <w:rFonts w:ascii="Arial" w:hAnsi="Arial" w:cs="Arial"/>
          <w:b w:val="0"/>
          <w:color w:val="000000" w:themeColor="text1"/>
          <w:sz w:val="36"/>
          <w:szCs w:val="36"/>
          <w:highlight w:val="yellow"/>
        </w:rPr>
        <w:t>Воспроизвести</w:t>
      </w: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val="ru-RU"/>
        </w:rPr>
        <w:t xml:space="preserve"> (</w:t>
      </w: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</w:rPr>
        <w:t xml:space="preserve">моделирование в </w:t>
      </w:r>
      <w:proofErr w:type="spellStart"/>
      <w:r w:rsidRPr="00083450">
        <w:rPr>
          <w:rFonts w:ascii="Arial" w:hAnsi="Arial" w:cs="Arial"/>
          <w:b w:val="0"/>
          <w:bCs/>
          <w:i/>
          <w:iCs/>
          <w:color w:val="000000" w:themeColor="text1"/>
          <w:sz w:val="36"/>
          <w:szCs w:val="36"/>
          <w:highlight w:val="yellow"/>
          <w:lang w:val="en-US"/>
        </w:rPr>
        <w:t>SimInTech</w:t>
      </w:r>
      <w:proofErr w:type="spellEnd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val="ru-RU"/>
        </w:rPr>
        <w:t>)</w:t>
      </w:r>
      <w:r w:rsidRPr="00083450">
        <w:rPr>
          <w:rFonts w:ascii="Arial" w:hAnsi="Arial" w:cs="Arial"/>
          <w:b w:val="0"/>
          <w:color w:val="000000" w:themeColor="text1"/>
          <w:sz w:val="36"/>
          <w:szCs w:val="36"/>
          <w:highlight w:val="yellow"/>
        </w:rPr>
        <w:t xml:space="preserve"> </w:t>
      </w: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</w:rPr>
        <w:t xml:space="preserve">и описать методику </w:t>
      </w: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val="ru-RU"/>
        </w:rPr>
        <w:t>(</w:t>
      </w:r>
      <w:proofErr w:type="spellStart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</w:rPr>
        <w:t>поясн</w:t>
      </w:r>
      <w:proofErr w:type="spellEnd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</w:rPr>
        <w:t>. записка</w:t>
      </w: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val="ru-RU"/>
        </w:rPr>
        <w:t>)</w:t>
      </w: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</w:rPr>
        <w:t xml:space="preserve"> </w:t>
      </w:r>
      <w:r>
        <w:rPr>
          <w:rFonts w:ascii="Arial" w:hAnsi="Arial" w:cs="Arial"/>
          <w:color w:val="000000" w:themeColor="text1"/>
          <w:sz w:val="36"/>
          <w:szCs w:val="36"/>
          <w:highlight w:val="yellow"/>
          <w:lang w:val="ru-RU"/>
        </w:rPr>
        <w:t>с использованием исх. Данных предыдущего примера (послед. КУ</w:t>
      </w:r>
      <w:proofErr w:type="gramStart"/>
      <w:r>
        <w:rPr>
          <w:rFonts w:ascii="Arial" w:hAnsi="Arial" w:cs="Arial"/>
          <w:color w:val="000000" w:themeColor="text1"/>
          <w:sz w:val="36"/>
          <w:szCs w:val="36"/>
          <w:highlight w:val="yellow"/>
          <w:lang w:val="ru-RU"/>
        </w:rPr>
        <w:t xml:space="preserve">) </w:t>
      </w: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</w:rPr>
        <w:t>!!!</w:t>
      </w:r>
      <w:proofErr w:type="gramEnd"/>
      <w:r>
        <w:rPr>
          <w:rFonts w:ascii="Arial" w:hAnsi="Arial" w:cs="Arial"/>
          <w:color w:val="000000" w:themeColor="text1"/>
          <w:sz w:val="36"/>
          <w:szCs w:val="36"/>
        </w:rPr>
        <w:t xml:space="preserve"> </w:t>
      </w:r>
      <w:r w:rsidRPr="000417F4">
        <w:rPr>
          <w:rFonts w:ascii="Arial" w:hAnsi="Arial" w:cs="Arial"/>
          <w:b w:val="0"/>
          <w:color w:val="000000" w:themeColor="text1"/>
          <w:sz w:val="36"/>
          <w:szCs w:val="36"/>
          <w:lang w:val="ru-RU"/>
        </w:rPr>
        <w:t xml:space="preserve"> </w:t>
      </w:r>
    </w:p>
    <w:p w14:paraId="0136800E" w14:textId="60CBCDC5" w:rsidR="00CA0F78" w:rsidRPr="00CA0F78" w:rsidRDefault="00CA0F78" w:rsidP="00845874">
      <w:pPr>
        <w:pStyle w:val="Metod4"/>
        <w:keepNext w:val="0"/>
        <w:widowControl w:val="0"/>
        <w:tabs>
          <w:tab w:val="left" w:pos="567"/>
        </w:tabs>
        <w:spacing w:line="264" w:lineRule="auto"/>
        <w:ind w:left="851" w:hanging="284"/>
        <w:rPr>
          <w:rFonts w:ascii="Arial" w:hAnsi="Arial" w:cs="Arial"/>
          <w:sz w:val="36"/>
          <w:szCs w:val="36"/>
          <w:lang w:val="ru-RU"/>
        </w:rPr>
      </w:pPr>
      <w:r>
        <w:rPr>
          <w:rFonts w:ascii="Arial" w:hAnsi="Arial" w:cs="Arial"/>
          <w:sz w:val="36"/>
          <w:szCs w:val="36"/>
          <w:lang w:val="ru-RU"/>
        </w:rPr>
        <w:t>3.1 Основы коррекции с использованием ПИД-регулятора</w:t>
      </w:r>
    </w:p>
    <w:p w14:paraId="7B363F72" w14:textId="4CC7019E" w:rsidR="00145883" w:rsidRPr="005C33BE" w:rsidRDefault="003224C5" w:rsidP="005C33BE">
      <w:pPr>
        <w:numPr>
          <w:ilvl w:val="0"/>
          <w:numId w:val="16"/>
        </w:numPr>
        <w:spacing w:before="120"/>
        <w:ind w:left="561" w:hanging="561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t xml:space="preserve">ПИД – регулятор </w:t>
      </w:r>
      <w:r w:rsidR="005C33BE">
        <w:rPr>
          <w:rFonts w:ascii="Arial" w:hAnsi="Arial" w:cs="Arial"/>
          <w:sz w:val="36"/>
          <w:szCs w:val="36"/>
        </w:rPr>
        <w:t xml:space="preserve">- </w:t>
      </w:r>
      <w:r w:rsidR="005C33BE" w:rsidRPr="005C33BE">
        <w:rPr>
          <w:rFonts w:ascii="Arial" w:hAnsi="Arial" w:cs="Arial"/>
          <w:b/>
          <w:i/>
          <w:sz w:val="36"/>
          <w:szCs w:val="36"/>
        </w:rPr>
        <w:t>аддитивная комбинация элементов последовательной ко</w:t>
      </w:r>
      <w:r w:rsidR="005C33BE">
        <w:rPr>
          <w:rFonts w:ascii="Arial" w:hAnsi="Arial" w:cs="Arial"/>
          <w:b/>
          <w:i/>
          <w:sz w:val="36"/>
          <w:szCs w:val="36"/>
        </w:rPr>
        <w:t>р</w:t>
      </w:r>
      <w:r w:rsidR="005C33BE" w:rsidRPr="005C33BE">
        <w:rPr>
          <w:rFonts w:ascii="Arial" w:hAnsi="Arial" w:cs="Arial"/>
          <w:b/>
          <w:i/>
          <w:sz w:val="36"/>
          <w:szCs w:val="36"/>
        </w:rPr>
        <w:t>рекции:</w:t>
      </w:r>
    </w:p>
    <w:p w14:paraId="6B2CECA0" w14:textId="77777777" w:rsidR="005C33BE" w:rsidRPr="005C33BE" w:rsidRDefault="005C33BE" w:rsidP="003224C5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134"/>
        </w:tabs>
        <w:spacing w:after="0" w:line="240" w:lineRule="auto"/>
        <w:ind w:left="1134" w:hanging="567"/>
        <w:rPr>
          <w:rFonts w:ascii="Arial" w:hAnsi="Arial" w:cs="Arial"/>
          <w:i/>
          <w:sz w:val="36"/>
          <w:szCs w:val="36"/>
        </w:rPr>
      </w:pPr>
      <w:r w:rsidRPr="005C33BE">
        <w:rPr>
          <w:rFonts w:ascii="Arial" w:hAnsi="Arial" w:cs="Arial"/>
          <w:i/>
          <w:sz w:val="36"/>
          <w:szCs w:val="36"/>
        </w:rPr>
        <w:t>пропорционально-интегральн</w:t>
      </w:r>
      <w:r w:rsidR="00777D45">
        <w:rPr>
          <w:rFonts w:ascii="Arial" w:hAnsi="Arial" w:cs="Arial"/>
          <w:i/>
          <w:sz w:val="36"/>
          <w:szCs w:val="36"/>
          <w:lang w:val="ru-RU"/>
        </w:rPr>
        <w:t xml:space="preserve">ая </w:t>
      </w:r>
      <w:r w:rsidR="002F3066">
        <w:rPr>
          <w:rFonts w:ascii="Arial" w:hAnsi="Arial" w:cs="Arial"/>
          <w:i/>
          <w:sz w:val="36"/>
          <w:szCs w:val="36"/>
          <w:lang w:val="ru-RU"/>
        </w:rPr>
        <w:t>(ПИ)</w:t>
      </w:r>
      <w:r>
        <w:rPr>
          <w:rFonts w:ascii="Arial" w:hAnsi="Arial" w:cs="Arial"/>
          <w:i/>
          <w:sz w:val="36"/>
          <w:szCs w:val="36"/>
          <w:lang w:val="ru-RU"/>
        </w:rPr>
        <w:t>:</w:t>
      </w:r>
    </w:p>
    <w:p w14:paraId="357EABD7" w14:textId="6858BA1F" w:rsidR="005C33BE" w:rsidRPr="004D4961" w:rsidRDefault="00773D1D" w:rsidP="00845874">
      <w:pPr>
        <w:spacing w:before="120" w:after="120"/>
        <w:ind w:firstLine="1134"/>
        <w:jc w:val="both"/>
        <w:rPr>
          <w:rFonts w:ascii="Arial" w:hAnsi="Arial" w:cs="Arial"/>
          <w:sz w:val="36"/>
          <w:szCs w:val="36"/>
        </w:rPr>
      </w:pPr>
      <w:r w:rsidRPr="004D4961">
        <w:rPr>
          <w:rFonts w:ascii="Arial" w:hAnsi="Arial" w:cs="Arial"/>
          <w:position w:val="-48"/>
          <w:sz w:val="36"/>
          <w:szCs w:val="36"/>
        </w:rPr>
        <w:object w:dxaOrig="9160" w:dyaOrig="1140" w14:anchorId="2451B9E1">
          <v:shape id="_x0000_i1105" type="#_x0000_t75" style="width:458.8pt;height:56.95pt" o:ole="">
            <v:imagedata r:id="rId87" o:title=""/>
          </v:shape>
          <o:OLEObject Type="Embed" ProgID="Equation.DSMT4" ShapeID="_x0000_i1105" DrawAspect="Content" ObjectID="_1851784403" r:id="rId88"/>
        </w:object>
      </w:r>
      <w:r w:rsidR="005C33BE" w:rsidRPr="004D4961">
        <w:rPr>
          <w:rFonts w:ascii="Arial" w:hAnsi="Arial" w:cs="Arial"/>
          <w:sz w:val="36"/>
          <w:szCs w:val="36"/>
        </w:rPr>
        <w:t xml:space="preserve"> (ПИ-регулятор),</w:t>
      </w:r>
      <w:r w:rsidR="00C725FB" w:rsidRPr="004D4961">
        <w:rPr>
          <w:rFonts w:ascii="Arial" w:hAnsi="Arial" w:cs="Arial"/>
          <w:sz w:val="36"/>
          <w:szCs w:val="36"/>
        </w:rPr>
        <w:tab/>
      </w:r>
      <w:r w:rsidR="00C725FB" w:rsidRPr="004D4961">
        <w:rPr>
          <w:rFonts w:ascii="Arial" w:hAnsi="Arial" w:cs="Arial"/>
          <w:sz w:val="36"/>
          <w:szCs w:val="36"/>
        </w:rPr>
        <w:tab/>
      </w:r>
      <w:r w:rsidR="00C725FB" w:rsidRPr="004D4961">
        <w:rPr>
          <w:rFonts w:ascii="Arial" w:hAnsi="Arial" w:cs="Arial"/>
          <w:b/>
          <w:sz w:val="36"/>
          <w:szCs w:val="36"/>
        </w:rPr>
        <w:t>(</w:t>
      </w:r>
      <w:r w:rsidR="00702144">
        <w:rPr>
          <w:rFonts w:ascii="Arial" w:hAnsi="Arial" w:cs="Arial"/>
          <w:b/>
          <w:sz w:val="36"/>
          <w:szCs w:val="36"/>
        </w:rPr>
        <w:t>17</w:t>
      </w:r>
      <w:r w:rsidR="00C725FB" w:rsidRPr="004D4961">
        <w:rPr>
          <w:rFonts w:ascii="Arial" w:hAnsi="Arial" w:cs="Arial"/>
          <w:b/>
          <w:sz w:val="36"/>
          <w:szCs w:val="36"/>
        </w:rPr>
        <w:t>)</w:t>
      </w:r>
    </w:p>
    <w:p w14:paraId="5793185E" w14:textId="77777777" w:rsidR="005C33BE" w:rsidRPr="005C33BE" w:rsidRDefault="005C33BE" w:rsidP="005C33BE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134"/>
        </w:tabs>
        <w:spacing w:before="0" w:after="0" w:line="240" w:lineRule="auto"/>
        <w:ind w:left="1134" w:hanging="567"/>
        <w:rPr>
          <w:rFonts w:ascii="Arial" w:hAnsi="Arial" w:cs="Arial"/>
          <w:i/>
          <w:sz w:val="36"/>
          <w:szCs w:val="36"/>
        </w:rPr>
      </w:pPr>
      <w:r w:rsidRPr="005C33BE">
        <w:rPr>
          <w:rFonts w:ascii="Arial" w:hAnsi="Arial" w:cs="Arial"/>
          <w:i/>
          <w:sz w:val="36"/>
          <w:szCs w:val="36"/>
        </w:rPr>
        <w:t>пропорционально-дифференциальн</w:t>
      </w:r>
      <w:r w:rsidR="00777D45">
        <w:rPr>
          <w:rFonts w:ascii="Arial" w:hAnsi="Arial" w:cs="Arial"/>
          <w:i/>
          <w:sz w:val="36"/>
          <w:szCs w:val="36"/>
          <w:lang w:val="ru-RU"/>
        </w:rPr>
        <w:t>ая</w:t>
      </w:r>
      <w:r w:rsidR="002F3066">
        <w:rPr>
          <w:rFonts w:ascii="Arial" w:hAnsi="Arial" w:cs="Arial"/>
          <w:i/>
          <w:sz w:val="36"/>
          <w:szCs w:val="36"/>
          <w:lang w:val="ru-RU"/>
        </w:rPr>
        <w:t xml:space="preserve"> (ПД)</w:t>
      </w:r>
      <w:r>
        <w:rPr>
          <w:rFonts w:ascii="Arial" w:hAnsi="Arial" w:cs="Arial"/>
          <w:i/>
          <w:sz w:val="36"/>
          <w:szCs w:val="36"/>
          <w:lang w:val="ru-RU"/>
        </w:rPr>
        <w:t>:</w:t>
      </w:r>
    </w:p>
    <w:p w14:paraId="411AB001" w14:textId="5CF63EAC" w:rsidR="005C33BE" w:rsidRPr="005F692E" w:rsidRDefault="004D4961" w:rsidP="00845874">
      <w:pPr>
        <w:spacing w:before="120" w:after="120"/>
        <w:ind w:firstLine="1134"/>
        <w:jc w:val="both"/>
        <w:rPr>
          <w:rFonts w:ascii="Arial" w:hAnsi="Arial" w:cs="Arial"/>
          <w:sz w:val="36"/>
          <w:szCs w:val="36"/>
        </w:rPr>
      </w:pPr>
      <w:r w:rsidRPr="004D4961">
        <w:rPr>
          <w:rFonts w:ascii="Arial" w:hAnsi="Arial" w:cs="Arial"/>
          <w:position w:val="-20"/>
          <w:sz w:val="36"/>
          <w:szCs w:val="36"/>
        </w:rPr>
        <w:object w:dxaOrig="9720" w:dyaOrig="580" w14:anchorId="6E54BD82">
          <v:shape id="_x0000_i1106" type="#_x0000_t75" style="width:487.25pt;height:30.15pt" o:ole="">
            <v:imagedata r:id="rId89" o:title=""/>
          </v:shape>
          <o:OLEObject Type="Embed" ProgID="Equation.DSMT4" ShapeID="_x0000_i1106" DrawAspect="Content" ObjectID="_1851784404" r:id="rId90"/>
        </w:object>
      </w:r>
      <w:r w:rsidR="005C33BE" w:rsidRPr="005F692E">
        <w:rPr>
          <w:rFonts w:ascii="Arial" w:hAnsi="Arial" w:cs="Arial"/>
          <w:sz w:val="36"/>
          <w:szCs w:val="36"/>
        </w:rPr>
        <w:t xml:space="preserve"> (ПИ-регулятор);</w:t>
      </w:r>
      <w:r w:rsidR="00C725FB">
        <w:rPr>
          <w:rFonts w:ascii="Arial" w:hAnsi="Arial" w:cs="Arial"/>
          <w:sz w:val="36"/>
          <w:szCs w:val="36"/>
        </w:rPr>
        <w:tab/>
      </w:r>
      <w:r w:rsidR="00C725FB" w:rsidRPr="00C725FB">
        <w:rPr>
          <w:rFonts w:ascii="Arial" w:hAnsi="Arial" w:cs="Arial"/>
          <w:b/>
          <w:sz w:val="36"/>
          <w:szCs w:val="36"/>
        </w:rPr>
        <w:t>(</w:t>
      </w:r>
      <w:r w:rsidR="00702144">
        <w:rPr>
          <w:rFonts w:ascii="Arial" w:hAnsi="Arial" w:cs="Arial"/>
          <w:b/>
          <w:sz w:val="36"/>
          <w:szCs w:val="36"/>
        </w:rPr>
        <w:t>18</w:t>
      </w:r>
      <w:r w:rsidR="00C725FB" w:rsidRPr="00C725FB">
        <w:rPr>
          <w:rFonts w:ascii="Arial" w:hAnsi="Arial" w:cs="Arial"/>
          <w:b/>
          <w:sz w:val="36"/>
          <w:szCs w:val="36"/>
        </w:rPr>
        <w:t>)</w:t>
      </w:r>
    </w:p>
    <w:p w14:paraId="37DEF8BF" w14:textId="77777777" w:rsidR="005C33BE" w:rsidRPr="005F692E" w:rsidRDefault="005C33BE" w:rsidP="005C33BE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left" w:pos="1134"/>
        </w:tabs>
        <w:spacing w:before="0" w:after="0" w:line="240" w:lineRule="auto"/>
        <w:ind w:left="1134" w:hanging="567"/>
        <w:rPr>
          <w:rFonts w:ascii="Arial" w:hAnsi="Arial" w:cs="Arial"/>
          <w:sz w:val="36"/>
          <w:szCs w:val="36"/>
        </w:rPr>
      </w:pPr>
      <w:r w:rsidRPr="00777D45">
        <w:rPr>
          <w:rFonts w:ascii="Arial" w:hAnsi="Arial" w:cs="Arial"/>
          <w:i/>
          <w:sz w:val="36"/>
          <w:szCs w:val="36"/>
        </w:rPr>
        <w:t>пропорционально-интегрально-дифференциальн</w:t>
      </w:r>
      <w:r w:rsidR="00777D45" w:rsidRPr="00777D45">
        <w:rPr>
          <w:rFonts w:ascii="Arial" w:hAnsi="Arial" w:cs="Arial"/>
          <w:i/>
          <w:sz w:val="36"/>
          <w:szCs w:val="36"/>
          <w:lang w:val="ru-RU"/>
        </w:rPr>
        <w:t>ая</w:t>
      </w:r>
      <w:r w:rsidRPr="00777D45">
        <w:rPr>
          <w:rFonts w:ascii="Arial" w:hAnsi="Arial" w:cs="Arial"/>
          <w:sz w:val="36"/>
          <w:szCs w:val="36"/>
        </w:rPr>
        <w:t xml:space="preserve"> </w:t>
      </w:r>
      <w:r w:rsidRPr="005F692E">
        <w:rPr>
          <w:rFonts w:ascii="Arial" w:hAnsi="Arial" w:cs="Arial"/>
          <w:sz w:val="36"/>
          <w:szCs w:val="36"/>
        </w:rPr>
        <w:t>(ПИД-регулятор)</w:t>
      </w:r>
      <w:r>
        <w:rPr>
          <w:rFonts w:ascii="Arial" w:hAnsi="Arial" w:cs="Arial"/>
          <w:sz w:val="36"/>
          <w:szCs w:val="36"/>
        </w:rPr>
        <w:t>:</w:t>
      </w:r>
    </w:p>
    <w:p w14:paraId="7FF97DD1" w14:textId="61B81B25" w:rsidR="005C33BE" w:rsidRPr="00145883" w:rsidRDefault="004D4961" w:rsidP="00845874">
      <w:pPr>
        <w:spacing w:before="120" w:after="120"/>
        <w:ind w:firstLine="1134"/>
        <w:jc w:val="both"/>
        <w:rPr>
          <w:rFonts w:ascii="Arial" w:hAnsi="Arial" w:cs="Arial"/>
          <w:sz w:val="36"/>
          <w:szCs w:val="36"/>
        </w:rPr>
      </w:pPr>
      <w:r w:rsidRPr="004D4961">
        <w:rPr>
          <w:rFonts w:ascii="Arial" w:hAnsi="Arial" w:cs="Arial"/>
          <w:position w:val="-48"/>
          <w:sz w:val="36"/>
          <w:szCs w:val="36"/>
        </w:rPr>
        <w:object w:dxaOrig="13900" w:dyaOrig="1140" w14:anchorId="43F71D16">
          <v:shape id="_x0000_i1107" type="#_x0000_t75" style="width:694.9pt;height:56.95pt" o:ole="">
            <v:imagedata r:id="rId91" o:title=""/>
          </v:shape>
          <o:OLEObject Type="Embed" ProgID="Equation.DSMT4" ShapeID="_x0000_i1107" DrawAspect="Content" ObjectID="_1851784405" r:id="rId92"/>
        </w:object>
      </w:r>
      <w:r w:rsidR="005C33BE" w:rsidRPr="005F692E">
        <w:rPr>
          <w:rFonts w:ascii="Arial" w:hAnsi="Arial" w:cs="Arial"/>
          <w:sz w:val="36"/>
          <w:szCs w:val="36"/>
        </w:rPr>
        <w:t>.</w:t>
      </w:r>
      <w:r>
        <w:rPr>
          <w:rFonts w:ascii="Arial" w:hAnsi="Arial" w:cs="Arial"/>
          <w:sz w:val="36"/>
          <w:szCs w:val="36"/>
        </w:rPr>
        <w:t xml:space="preserve"> </w:t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B3AD6">
        <w:rPr>
          <w:rFonts w:ascii="Arial" w:hAnsi="Arial" w:cs="Arial"/>
          <w:sz w:val="36"/>
          <w:szCs w:val="36"/>
        </w:rPr>
        <w:tab/>
      </w:r>
      <w:r w:rsidR="00C725FB" w:rsidRPr="00C725FB">
        <w:rPr>
          <w:rFonts w:ascii="Arial" w:hAnsi="Arial" w:cs="Arial"/>
          <w:b/>
          <w:sz w:val="36"/>
          <w:szCs w:val="36"/>
        </w:rPr>
        <w:t>(</w:t>
      </w:r>
      <w:r w:rsidR="00702144">
        <w:rPr>
          <w:rFonts w:ascii="Arial" w:hAnsi="Arial" w:cs="Arial"/>
          <w:b/>
          <w:sz w:val="36"/>
          <w:szCs w:val="36"/>
        </w:rPr>
        <w:t>19</w:t>
      </w:r>
      <w:r w:rsidR="00C725FB" w:rsidRPr="00C725FB">
        <w:rPr>
          <w:rFonts w:ascii="Arial" w:hAnsi="Arial" w:cs="Arial"/>
          <w:b/>
          <w:sz w:val="36"/>
          <w:szCs w:val="36"/>
        </w:rPr>
        <w:t>)</w:t>
      </w:r>
    </w:p>
    <w:p w14:paraId="215CB13D" w14:textId="77777777" w:rsidR="00722F66" w:rsidRDefault="003B6100" w:rsidP="009F140D">
      <w:pPr>
        <w:numPr>
          <w:ilvl w:val="0"/>
          <w:numId w:val="16"/>
        </w:numPr>
        <w:spacing w:after="120"/>
        <w:ind w:left="561" w:hanging="561"/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br w:type="page"/>
      </w:r>
      <w:r w:rsidR="00FE5EB2" w:rsidRPr="00CD167A">
        <w:rPr>
          <w:rFonts w:ascii="Arial" w:hAnsi="Arial" w:cs="Arial"/>
          <w:b/>
          <w:bCs/>
          <w:i/>
          <w:iCs/>
          <w:sz w:val="36"/>
          <w:szCs w:val="36"/>
          <w:highlight w:val="yellow"/>
        </w:rPr>
        <w:lastRenderedPageBreak/>
        <w:t>Пример</w:t>
      </w:r>
      <w:r w:rsidR="008D7592" w:rsidRPr="00CD167A">
        <w:rPr>
          <w:rFonts w:ascii="Arial" w:hAnsi="Arial" w:cs="Arial"/>
          <w:i/>
          <w:iCs/>
          <w:sz w:val="36"/>
          <w:szCs w:val="36"/>
        </w:rPr>
        <w:t xml:space="preserve"> </w:t>
      </w:r>
      <w:r w:rsidR="008D7592" w:rsidRPr="00CD167A">
        <w:rPr>
          <w:rFonts w:ascii="Arial" w:hAnsi="Arial" w:cs="Arial"/>
          <w:sz w:val="36"/>
          <w:szCs w:val="36"/>
        </w:rPr>
        <w:t xml:space="preserve">- </w:t>
      </w:r>
      <w:r w:rsidR="008D7592" w:rsidRPr="008D7592">
        <w:rPr>
          <w:rFonts w:ascii="Arial" w:hAnsi="Arial" w:cs="Arial"/>
          <w:bCs/>
          <w:sz w:val="36"/>
          <w:szCs w:val="36"/>
        </w:rPr>
        <w:t>управляющее воздействие пропорционально сигналу ошибки:</w:t>
      </w:r>
    </w:p>
    <w:tbl>
      <w:tblPr>
        <w:tblW w:w="1559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8099"/>
        <w:gridCol w:w="7494"/>
      </w:tblGrid>
      <w:tr w:rsidR="00C46894" w:rsidRPr="00AA1FFC" w14:paraId="3EABC5A9" w14:textId="77777777" w:rsidTr="00AA1FFC">
        <w:tc>
          <w:tcPr>
            <w:tcW w:w="8099" w:type="dxa"/>
            <w:shd w:val="clear" w:color="auto" w:fill="auto"/>
          </w:tcPr>
          <w:p w14:paraId="7C0843CD" w14:textId="0B1E03A5" w:rsidR="00FE5EB2" w:rsidRPr="00AA1FFC" w:rsidRDefault="00F45873" w:rsidP="00AA1FFC">
            <w:pPr>
              <w:pStyle w:val="15"/>
              <w:tabs>
                <w:tab w:val="left" w:pos="6988"/>
              </w:tabs>
              <w:spacing w:line="276" w:lineRule="auto"/>
              <w:ind w:right="46"/>
              <w:jc w:val="center"/>
              <w:rPr>
                <w:rFonts w:ascii="Arial" w:hAnsi="Arial" w:cs="Arial"/>
                <w:b/>
                <w:noProof/>
                <w:sz w:val="36"/>
                <w:szCs w:val="36"/>
              </w:rPr>
            </w:pPr>
            <w:r w:rsidRPr="00F45873">
              <w:rPr>
                <w:rFonts w:ascii="Arial" w:hAnsi="Arial" w:cs="Arial"/>
                <w:b/>
                <w:noProof/>
                <w:sz w:val="36"/>
                <w:szCs w:val="36"/>
              </w:rPr>
              <w:drawing>
                <wp:inline distT="0" distB="0" distL="0" distR="0" wp14:anchorId="197E779B" wp14:editId="42983C10">
                  <wp:extent cx="3924300" cy="1628775"/>
                  <wp:effectExtent l="0" t="0" r="0" b="952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6527" cy="1629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41E1D16" w14:textId="0FCFA135" w:rsidR="00C46894" w:rsidRPr="00AA1FFC" w:rsidRDefault="00FE5EB2" w:rsidP="00AA1FFC">
            <w:pPr>
              <w:pStyle w:val="15"/>
              <w:spacing w:line="276" w:lineRule="auto"/>
              <w:jc w:val="center"/>
              <w:rPr>
                <w:rFonts w:ascii="Arial" w:hAnsi="Arial" w:cs="Arial"/>
                <w:sz w:val="36"/>
                <w:szCs w:val="36"/>
              </w:rPr>
            </w:pPr>
            <w:r w:rsidRPr="00AA1FFC">
              <w:rPr>
                <w:rFonts w:ascii="Arial" w:hAnsi="Arial" w:cs="Arial"/>
                <w:b/>
                <w:sz w:val="36"/>
                <w:szCs w:val="36"/>
              </w:rPr>
              <w:t xml:space="preserve">Рисунок </w:t>
            </w:r>
            <w:r w:rsidR="007F79B0">
              <w:rPr>
                <w:rFonts w:ascii="Arial" w:hAnsi="Arial" w:cs="Arial"/>
                <w:b/>
                <w:sz w:val="36"/>
                <w:szCs w:val="36"/>
              </w:rPr>
              <w:t>26</w:t>
            </w:r>
            <w:r w:rsidRPr="00AA1FFC">
              <w:rPr>
                <w:rFonts w:ascii="Arial" w:hAnsi="Arial" w:cs="Arial"/>
                <w:sz w:val="36"/>
                <w:szCs w:val="36"/>
              </w:rPr>
              <w:t xml:space="preserve"> – Типовая структурная схема </w:t>
            </w:r>
          </w:p>
          <w:p w14:paraId="724EBA84" w14:textId="77777777" w:rsidR="00FE5EB2" w:rsidRPr="00AA1FFC" w:rsidRDefault="00FE5EB2" w:rsidP="00AA1FFC">
            <w:pPr>
              <w:pStyle w:val="15"/>
              <w:spacing w:line="276" w:lineRule="auto"/>
              <w:jc w:val="center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AA1FFC">
              <w:rPr>
                <w:rFonts w:ascii="Arial" w:hAnsi="Arial" w:cs="Arial"/>
                <w:sz w:val="36"/>
                <w:szCs w:val="36"/>
              </w:rPr>
              <w:t>системы РА: АУУ – автоматическое управляющее устройство; ОУ – объект управления</w:t>
            </w:r>
          </w:p>
        </w:tc>
        <w:tc>
          <w:tcPr>
            <w:tcW w:w="7494" w:type="dxa"/>
            <w:shd w:val="clear" w:color="auto" w:fill="auto"/>
          </w:tcPr>
          <w:p w14:paraId="4B60F396" w14:textId="77777777" w:rsidR="00773D1D" w:rsidRPr="00773D1D" w:rsidRDefault="00773D1D" w:rsidP="00773D1D">
            <w:pPr>
              <w:pStyle w:val="Metod4"/>
              <w:keepNext w:val="0"/>
              <w:widowControl w:val="0"/>
              <w:tabs>
                <w:tab w:val="left" w:pos="586"/>
              </w:tabs>
              <w:spacing w:before="0" w:after="0" w:line="240" w:lineRule="auto"/>
              <w:ind w:left="586" w:firstLine="0"/>
              <w:rPr>
                <w:rFonts w:ascii="Arial" w:hAnsi="Arial" w:cs="Arial"/>
                <w:b w:val="0"/>
                <w:bCs/>
                <w:i/>
                <w:sz w:val="16"/>
                <w:szCs w:val="16"/>
              </w:rPr>
            </w:pPr>
          </w:p>
          <w:p w14:paraId="51565EE0" w14:textId="7821FFD8" w:rsidR="008D7592" w:rsidRPr="00AA1FFC" w:rsidRDefault="008D7592" w:rsidP="00AA1FFC">
            <w:pPr>
              <w:pStyle w:val="Metod4"/>
              <w:keepNext w:val="0"/>
              <w:widowControl w:val="0"/>
              <w:numPr>
                <w:ilvl w:val="0"/>
                <w:numId w:val="37"/>
              </w:numPr>
              <w:tabs>
                <w:tab w:val="left" w:pos="586"/>
              </w:tabs>
              <w:spacing w:before="0" w:after="0" w:line="240" w:lineRule="auto"/>
              <w:ind w:left="586" w:hanging="567"/>
              <w:rPr>
                <w:rFonts w:ascii="Arial" w:hAnsi="Arial" w:cs="Arial"/>
                <w:bCs/>
                <w:i/>
                <w:sz w:val="36"/>
                <w:szCs w:val="36"/>
              </w:rPr>
            </w:pPr>
            <w:r w:rsidRPr="00AA1FFC">
              <w:rPr>
                <w:rFonts w:ascii="Arial" w:hAnsi="Arial" w:cs="Arial"/>
                <w:bCs/>
                <w:i/>
                <w:sz w:val="36"/>
                <w:szCs w:val="36"/>
                <w:lang w:val="ru-RU"/>
              </w:rPr>
              <w:t>пропорциональное</w:t>
            </w:r>
          </w:p>
          <w:p w14:paraId="79829A34" w14:textId="7A7F0EF1" w:rsidR="00F57A0B" w:rsidRDefault="00773D1D" w:rsidP="00AA1FFC">
            <w:pPr>
              <w:pStyle w:val="Metod4"/>
              <w:keepNext w:val="0"/>
              <w:widowControl w:val="0"/>
              <w:tabs>
                <w:tab w:val="left" w:pos="809"/>
              </w:tabs>
              <w:spacing w:before="0" w:after="0" w:line="240" w:lineRule="auto"/>
              <w:ind w:left="1376" w:hanging="790"/>
              <w:rPr>
                <w:rFonts w:ascii="Arial" w:hAnsi="Arial" w:cs="Arial"/>
                <w:sz w:val="36"/>
                <w:szCs w:val="36"/>
                <w:lang w:val="ru-RU"/>
              </w:rPr>
            </w:pPr>
            <w:r w:rsidRPr="00773D1D">
              <w:rPr>
                <w:position w:val="-14"/>
              </w:rPr>
              <w:object w:dxaOrig="1960" w:dyaOrig="520" w14:anchorId="45E5B3D4">
                <v:shape id="_x0000_i1108" type="#_x0000_t75" style="width:98.8pt;height:26.8pt" o:ole="">
                  <v:imagedata r:id="rId94" o:title=""/>
                </v:shape>
                <o:OLEObject Type="Embed" ProgID="Equation.DSMT4" ShapeID="_x0000_i1108" DrawAspect="Content" ObjectID="_1851784406" r:id="rId95"/>
              </w:object>
            </w:r>
            <w:r w:rsidR="008D7592" w:rsidRPr="00AA1FFC">
              <w:rPr>
                <w:rFonts w:ascii="Arial" w:hAnsi="Arial" w:cs="Arial"/>
                <w:sz w:val="36"/>
                <w:szCs w:val="36"/>
                <w:lang w:val="ru-RU"/>
              </w:rPr>
              <w:t xml:space="preserve">; </w:t>
            </w:r>
            <w:r w:rsidR="008D7592" w:rsidRPr="00AA1FFC">
              <w:rPr>
                <w:rFonts w:ascii="Arial" w:hAnsi="Arial" w:cs="Arial"/>
                <w:sz w:val="36"/>
                <w:szCs w:val="36"/>
              </w:rPr>
              <w:tab/>
            </w:r>
            <w:r w:rsidRPr="00773D1D">
              <w:rPr>
                <w:position w:val="-40"/>
              </w:rPr>
              <w:object w:dxaOrig="2960" w:dyaOrig="960" w14:anchorId="183097C5">
                <v:shape id="_x0000_i1109" type="#_x0000_t75" style="width:147.35pt;height:46.9pt" o:ole="">
                  <v:imagedata r:id="rId96" o:title=""/>
                </v:shape>
                <o:OLEObject Type="Embed" ProgID="Equation.DSMT4" ShapeID="_x0000_i1109" DrawAspect="Content" ObjectID="_1851784407" r:id="rId97"/>
              </w:object>
            </w:r>
            <w:r w:rsidR="008D7592" w:rsidRPr="00AA1FFC">
              <w:rPr>
                <w:rFonts w:ascii="Arial" w:hAnsi="Arial" w:cs="Arial"/>
                <w:sz w:val="36"/>
                <w:szCs w:val="36"/>
                <w:lang w:val="ru-RU"/>
              </w:rPr>
              <w:t>;</w:t>
            </w:r>
            <w:r w:rsidR="00041AD2">
              <w:rPr>
                <w:rFonts w:ascii="Arial" w:hAnsi="Arial" w:cs="Arial"/>
                <w:sz w:val="36"/>
                <w:szCs w:val="36"/>
                <w:lang w:val="ru-RU"/>
              </w:rPr>
              <w:t xml:space="preserve"> </w:t>
            </w:r>
            <w:r w:rsidR="00041AD2">
              <w:rPr>
                <w:rFonts w:ascii="Arial" w:hAnsi="Arial" w:cs="Arial"/>
                <w:sz w:val="36"/>
                <w:szCs w:val="36"/>
              </w:rPr>
              <w:tab/>
            </w:r>
            <w:r w:rsidR="00041AD2" w:rsidRPr="00041AD2">
              <w:rPr>
                <w:rFonts w:ascii="Arial" w:hAnsi="Arial" w:cs="Arial"/>
                <w:sz w:val="36"/>
                <w:szCs w:val="36"/>
              </w:rPr>
              <w:t>(2</w:t>
            </w:r>
            <w:r w:rsidR="00702144">
              <w:rPr>
                <w:rFonts w:ascii="Arial" w:hAnsi="Arial" w:cs="Arial"/>
                <w:sz w:val="36"/>
                <w:szCs w:val="36"/>
                <w:lang w:val="ru-RU"/>
              </w:rPr>
              <w:t>0</w:t>
            </w:r>
            <w:r w:rsidR="00041AD2" w:rsidRPr="00041AD2">
              <w:rPr>
                <w:rFonts w:ascii="Arial" w:hAnsi="Arial" w:cs="Arial"/>
                <w:sz w:val="36"/>
                <w:szCs w:val="36"/>
              </w:rPr>
              <w:t>)</w:t>
            </w:r>
          </w:p>
          <w:p w14:paraId="028B54D4" w14:textId="77777777" w:rsidR="00773D1D" w:rsidRPr="00773D1D" w:rsidRDefault="00773D1D" w:rsidP="00AA1FFC">
            <w:pPr>
              <w:pStyle w:val="Metod4"/>
              <w:keepNext w:val="0"/>
              <w:widowControl w:val="0"/>
              <w:tabs>
                <w:tab w:val="left" w:pos="809"/>
              </w:tabs>
              <w:spacing w:before="0" w:after="0" w:line="240" w:lineRule="auto"/>
              <w:ind w:left="1376" w:hanging="790"/>
              <w:rPr>
                <w:rFonts w:ascii="Arial" w:hAnsi="Arial" w:cs="Arial"/>
                <w:b w:val="0"/>
                <w:bCs/>
                <w:sz w:val="16"/>
                <w:szCs w:val="16"/>
              </w:rPr>
            </w:pPr>
          </w:p>
          <w:p w14:paraId="2262AD23" w14:textId="77777777" w:rsidR="008D7592" w:rsidRPr="00AA1FFC" w:rsidRDefault="008D7592" w:rsidP="00AA1FFC">
            <w:pPr>
              <w:pStyle w:val="Metod4"/>
              <w:keepNext w:val="0"/>
              <w:widowControl w:val="0"/>
              <w:numPr>
                <w:ilvl w:val="0"/>
                <w:numId w:val="37"/>
              </w:numPr>
              <w:tabs>
                <w:tab w:val="left" w:pos="586"/>
              </w:tabs>
              <w:spacing w:before="0" w:after="0" w:line="240" w:lineRule="auto"/>
              <w:ind w:left="586" w:hanging="567"/>
              <w:rPr>
                <w:rFonts w:ascii="Arial" w:hAnsi="Arial" w:cs="Arial"/>
                <w:bCs/>
                <w:i/>
                <w:sz w:val="36"/>
                <w:szCs w:val="36"/>
              </w:rPr>
            </w:pPr>
            <w:r w:rsidRPr="00AA1FFC">
              <w:rPr>
                <w:rFonts w:ascii="Arial" w:hAnsi="Arial" w:cs="Arial"/>
                <w:bCs/>
                <w:i/>
                <w:sz w:val="36"/>
                <w:szCs w:val="36"/>
                <w:lang w:val="ru-RU"/>
              </w:rPr>
              <w:t>пропорционально</w:t>
            </w:r>
            <w:r w:rsidRPr="00AA1FFC">
              <w:rPr>
                <w:rFonts w:ascii="Arial" w:hAnsi="Arial" w:cs="Arial"/>
                <w:bCs/>
                <w:i/>
                <w:sz w:val="36"/>
                <w:szCs w:val="36"/>
                <w:lang w:val="en-US"/>
              </w:rPr>
              <w:t>-</w:t>
            </w:r>
            <w:r w:rsidRPr="00AA1FFC">
              <w:rPr>
                <w:rFonts w:ascii="Arial" w:hAnsi="Arial" w:cs="Arial"/>
                <w:bCs/>
                <w:i/>
                <w:sz w:val="36"/>
                <w:szCs w:val="36"/>
                <w:lang w:val="ru-RU"/>
              </w:rPr>
              <w:t>интегральное</w:t>
            </w:r>
          </w:p>
          <w:p w14:paraId="3E98CF16" w14:textId="2EEA200B" w:rsidR="008D7592" w:rsidRPr="00AA1FFC" w:rsidRDefault="00773D1D" w:rsidP="00AA1FFC">
            <w:pPr>
              <w:pStyle w:val="Metod4"/>
              <w:keepNext w:val="0"/>
              <w:widowControl w:val="0"/>
              <w:tabs>
                <w:tab w:val="left" w:pos="809"/>
              </w:tabs>
              <w:spacing w:before="0" w:after="0" w:line="240" w:lineRule="auto"/>
              <w:ind w:left="1376" w:hanging="790"/>
              <w:rPr>
                <w:rFonts w:ascii="Arial" w:hAnsi="Arial" w:cs="Arial"/>
                <w:sz w:val="36"/>
                <w:szCs w:val="36"/>
                <w:lang w:val="ru-RU"/>
              </w:rPr>
            </w:pPr>
            <w:r w:rsidRPr="00773D1D">
              <w:rPr>
                <w:position w:val="-44"/>
              </w:rPr>
              <w:object w:dxaOrig="3960" w:dyaOrig="1060" w14:anchorId="1B3B2C8C">
                <v:shape id="_x0000_i1110" type="#_x0000_t75" style="width:198.4pt;height:54.4pt" o:ole="">
                  <v:imagedata r:id="rId98" o:title=""/>
                </v:shape>
                <o:OLEObject Type="Embed" ProgID="Equation.DSMT4" ShapeID="_x0000_i1110" DrawAspect="Content" ObjectID="_1851784408" r:id="rId99"/>
              </w:object>
            </w:r>
            <w:r w:rsidR="008D7592" w:rsidRPr="00AA1FFC">
              <w:rPr>
                <w:rFonts w:ascii="Arial" w:hAnsi="Arial" w:cs="Arial"/>
                <w:sz w:val="36"/>
                <w:szCs w:val="36"/>
                <w:lang w:val="ru-RU"/>
              </w:rPr>
              <w:t xml:space="preserve">; </w:t>
            </w:r>
          </w:p>
          <w:p w14:paraId="074D61C0" w14:textId="2FDAEDBA" w:rsidR="008D7592" w:rsidRPr="00AA1FFC" w:rsidRDefault="00773D1D" w:rsidP="00AA1FFC">
            <w:pPr>
              <w:pStyle w:val="Metod4"/>
              <w:keepNext w:val="0"/>
              <w:widowControl w:val="0"/>
              <w:tabs>
                <w:tab w:val="left" w:pos="809"/>
              </w:tabs>
              <w:spacing w:before="0" w:after="0" w:line="240" w:lineRule="auto"/>
              <w:ind w:left="1376" w:hanging="790"/>
              <w:rPr>
                <w:rFonts w:ascii="Arial" w:hAnsi="Arial" w:cs="Arial"/>
                <w:b w:val="0"/>
                <w:bCs/>
                <w:sz w:val="36"/>
                <w:szCs w:val="36"/>
              </w:rPr>
            </w:pPr>
            <w:r w:rsidRPr="00773D1D">
              <w:rPr>
                <w:position w:val="-40"/>
              </w:rPr>
              <w:object w:dxaOrig="5520" w:dyaOrig="999" w14:anchorId="4828B161">
                <v:shape id="_x0000_i1111" type="#_x0000_t75" style="width:276.3pt;height:50.25pt" o:ole="">
                  <v:imagedata r:id="rId100" o:title=""/>
                </v:shape>
                <o:OLEObject Type="Embed" ProgID="Equation.DSMT4" ShapeID="_x0000_i1111" DrawAspect="Content" ObjectID="_1851784409" r:id="rId101"/>
              </w:object>
            </w:r>
            <w:r w:rsidR="008D7592" w:rsidRPr="00AA1FFC">
              <w:rPr>
                <w:rFonts w:ascii="Arial" w:hAnsi="Arial" w:cs="Arial"/>
                <w:sz w:val="36"/>
                <w:szCs w:val="36"/>
                <w:lang w:val="ru-RU"/>
              </w:rPr>
              <w:t>;</w:t>
            </w:r>
            <w:r w:rsidR="00041AD2">
              <w:rPr>
                <w:rFonts w:ascii="Arial" w:hAnsi="Arial" w:cs="Arial"/>
                <w:sz w:val="36"/>
                <w:szCs w:val="36"/>
              </w:rPr>
              <w:tab/>
            </w:r>
            <w:r w:rsidR="00041AD2" w:rsidRPr="00041AD2">
              <w:rPr>
                <w:rFonts w:ascii="Arial" w:hAnsi="Arial" w:cs="Arial"/>
                <w:sz w:val="36"/>
                <w:szCs w:val="36"/>
              </w:rPr>
              <w:t>(2</w:t>
            </w:r>
            <w:r w:rsidR="00702144">
              <w:rPr>
                <w:rFonts w:ascii="Arial" w:hAnsi="Arial" w:cs="Arial"/>
                <w:sz w:val="36"/>
                <w:szCs w:val="36"/>
                <w:lang w:val="ru-RU"/>
              </w:rPr>
              <w:t>1</w:t>
            </w:r>
            <w:r w:rsidR="00041AD2">
              <w:rPr>
                <w:rFonts w:ascii="Arial" w:hAnsi="Arial" w:cs="Arial"/>
                <w:sz w:val="36"/>
                <w:szCs w:val="36"/>
                <w:lang w:val="ru-RU"/>
              </w:rPr>
              <w:t>)</w:t>
            </w:r>
          </w:p>
        </w:tc>
      </w:tr>
    </w:tbl>
    <w:p w14:paraId="5ECAC619" w14:textId="77777777" w:rsidR="00722F66" w:rsidRDefault="00C46894" w:rsidP="00CE613E">
      <w:pPr>
        <w:pStyle w:val="Metod4"/>
        <w:keepNext w:val="0"/>
        <w:widowControl w:val="0"/>
        <w:numPr>
          <w:ilvl w:val="0"/>
          <w:numId w:val="37"/>
        </w:numPr>
        <w:tabs>
          <w:tab w:val="left" w:pos="567"/>
        </w:tabs>
        <w:spacing w:after="0" w:line="240" w:lineRule="auto"/>
        <w:ind w:left="567" w:hanging="567"/>
        <w:rPr>
          <w:rFonts w:ascii="Arial" w:hAnsi="Arial" w:cs="Arial"/>
          <w:b w:val="0"/>
          <w:bCs/>
          <w:sz w:val="36"/>
          <w:szCs w:val="36"/>
        </w:rPr>
      </w:pPr>
      <w:r w:rsidRPr="008D7592">
        <w:rPr>
          <w:rFonts w:ascii="Arial" w:hAnsi="Arial" w:cs="Arial"/>
          <w:bCs/>
          <w:i/>
          <w:sz w:val="36"/>
          <w:szCs w:val="36"/>
          <w:lang w:val="ru-RU"/>
        </w:rPr>
        <w:t>пропорционально</w:t>
      </w:r>
      <w:r>
        <w:rPr>
          <w:rFonts w:ascii="Arial" w:hAnsi="Arial" w:cs="Arial"/>
          <w:bCs/>
          <w:i/>
          <w:sz w:val="36"/>
          <w:szCs w:val="36"/>
          <w:lang w:val="en-US"/>
        </w:rPr>
        <w:t>-</w:t>
      </w:r>
      <w:r>
        <w:rPr>
          <w:rFonts w:ascii="Arial" w:hAnsi="Arial" w:cs="Arial"/>
          <w:bCs/>
          <w:i/>
          <w:sz w:val="36"/>
          <w:szCs w:val="36"/>
          <w:lang w:val="ru-RU"/>
        </w:rPr>
        <w:t>интегрально-дифференциальное:</w:t>
      </w:r>
    </w:p>
    <w:p w14:paraId="241EA7E4" w14:textId="0BE7500F" w:rsidR="00722F66" w:rsidRDefault="00773D1D" w:rsidP="00C46894">
      <w:pPr>
        <w:pStyle w:val="Metod4"/>
        <w:keepNext w:val="0"/>
        <w:widowControl w:val="0"/>
        <w:tabs>
          <w:tab w:val="left" w:pos="993"/>
        </w:tabs>
        <w:spacing w:before="0" w:after="0" w:line="240" w:lineRule="auto"/>
        <w:ind w:firstLine="567"/>
        <w:rPr>
          <w:rFonts w:ascii="Arial" w:hAnsi="Arial" w:cs="Arial"/>
          <w:b w:val="0"/>
          <w:bCs/>
          <w:sz w:val="36"/>
          <w:szCs w:val="36"/>
        </w:rPr>
      </w:pPr>
      <w:r w:rsidRPr="00773D1D">
        <w:rPr>
          <w:position w:val="-44"/>
        </w:rPr>
        <w:object w:dxaOrig="5580" w:dyaOrig="1060" w14:anchorId="5C29AAC2">
          <v:shape id="_x0000_i1112" type="#_x0000_t75" style="width:280.45pt;height:54.4pt" o:ole="">
            <v:imagedata r:id="rId102" o:title=""/>
          </v:shape>
          <o:OLEObject Type="Embed" ProgID="Equation.DSMT4" ShapeID="_x0000_i1112" DrawAspect="Content" ObjectID="_1851784410" r:id="rId103"/>
        </w:object>
      </w:r>
      <w:r w:rsidR="00C46894" w:rsidRPr="008D7592">
        <w:rPr>
          <w:rFonts w:ascii="Arial" w:hAnsi="Arial" w:cs="Arial"/>
          <w:sz w:val="36"/>
          <w:szCs w:val="36"/>
          <w:lang w:val="ru-RU"/>
        </w:rPr>
        <w:t>;</w:t>
      </w:r>
      <w:r w:rsidR="00C46894">
        <w:rPr>
          <w:rFonts w:ascii="Arial" w:hAnsi="Arial" w:cs="Arial"/>
          <w:sz w:val="36"/>
          <w:szCs w:val="36"/>
          <w:lang w:val="ru-RU"/>
        </w:rPr>
        <w:t xml:space="preserve"> </w:t>
      </w:r>
      <w:r w:rsidR="00C46894">
        <w:rPr>
          <w:rFonts w:ascii="Arial" w:hAnsi="Arial" w:cs="Arial"/>
          <w:sz w:val="36"/>
          <w:szCs w:val="36"/>
          <w:lang w:val="ru-RU"/>
        </w:rPr>
        <w:tab/>
      </w:r>
      <w:r w:rsidR="00453F44" w:rsidRPr="00773D1D">
        <w:rPr>
          <w:position w:val="-40"/>
        </w:rPr>
        <w:object w:dxaOrig="6380" w:dyaOrig="1040" w14:anchorId="4588AA1F">
          <v:shape id="_x0000_i1113" type="#_x0000_t75" style="width:319.8pt;height:51.9pt" o:ole="">
            <v:imagedata r:id="rId104" o:title=""/>
          </v:shape>
          <o:OLEObject Type="Embed" ProgID="Equation.DSMT4" ShapeID="_x0000_i1113" DrawAspect="Content" ObjectID="_1851784411" r:id="rId105"/>
        </w:object>
      </w:r>
      <w:r w:rsidR="00C46894" w:rsidRPr="008D7592">
        <w:rPr>
          <w:rFonts w:ascii="Arial" w:hAnsi="Arial" w:cs="Arial"/>
          <w:sz w:val="36"/>
          <w:szCs w:val="36"/>
          <w:lang w:val="ru-RU"/>
        </w:rPr>
        <w:t>;</w:t>
      </w:r>
      <w:r w:rsidR="00041AD2">
        <w:rPr>
          <w:rFonts w:ascii="Arial" w:hAnsi="Arial" w:cs="Arial"/>
          <w:sz w:val="36"/>
          <w:szCs w:val="36"/>
        </w:rPr>
        <w:tab/>
      </w:r>
      <w:proofErr w:type="gramStart"/>
      <w:r w:rsidR="00041AD2">
        <w:rPr>
          <w:rFonts w:ascii="Arial" w:hAnsi="Arial" w:cs="Arial"/>
          <w:sz w:val="36"/>
          <w:szCs w:val="36"/>
          <w:lang w:val="ru-RU"/>
        </w:rPr>
        <w:t xml:space="preserve">   </w:t>
      </w:r>
      <w:r w:rsidR="00041AD2" w:rsidRPr="00041AD2">
        <w:rPr>
          <w:rFonts w:ascii="Arial" w:hAnsi="Arial" w:cs="Arial"/>
          <w:sz w:val="36"/>
          <w:szCs w:val="36"/>
        </w:rPr>
        <w:t>(</w:t>
      </w:r>
      <w:proofErr w:type="gramEnd"/>
      <w:r w:rsidR="00041AD2" w:rsidRPr="00041AD2">
        <w:rPr>
          <w:rFonts w:ascii="Arial" w:hAnsi="Arial" w:cs="Arial"/>
          <w:sz w:val="36"/>
          <w:szCs w:val="36"/>
        </w:rPr>
        <w:t>2</w:t>
      </w:r>
      <w:r w:rsidR="00702144">
        <w:rPr>
          <w:rFonts w:ascii="Arial" w:hAnsi="Arial" w:cs="Arial"/>
          <w:sz w:val="36"/>
          <w:szCs w:val="36"/>
          <w:lang w:val="ru-RU"/>
        </w:rPr>
        <w:t>2</w:t>
      </w:r>
      <w:r w:rsidR="00041AD2">
        <w:rPr>
          <w:rFonts w:ascii="Arial" w:hAnsi="Arial" w:cs="Arial"/>
          <w:sz w:val="36"/>
          <w:szCs w:val="36"/>
          <w:lang w:val="ru-RU"/>
        </w:rPr>
        <w:t>)</w:t>
      </w:r>
    </w:p>
    <w:p w14:paraId="471BA481" w14:textId="77777777" w:rsidR="00722F66" w:rsidRDefault="00C46894" w:rsidP="00CE613E">
      <w:pPr>
        <w:numPr>
          <w:ilvl w:val="0"/>
          <w:numId w:val="16"/>
        </w:numPr>
        <w:spacing w:after="120" w:line="276" w:lineRule="auto"/>
        <w:ind w:left="561" w:hanging="561"/>
        <w:jc w:val="both"/>
        <w:rPr>
          <w:rFonts w:ascii="Arial" w:hAnsi="Arial" w:cs="Arial"/>
          <w:bCs/>
          <w:sz w:val="36"/>
          <w:szCs w:val="36"/>
        </w:rPr>
      </w:pPr>
      <w:r w:rsidRPr="00C46894">
        <w:rPr>
          <w:rFonts w:ascii="Arial" w:hAnsi="Arial" w:cs="Arial"/>
          <w:bCs/>
          <w:sz w:val="36"/>
          <w:szCs w:val="36"/>
        </w:rPr>
        <w:t xml:space="preserve">Если ОУ </w:t>
      </w:r>
      <w:r>
        <w:rPr>
          <w:rFonts w:ascii="Arial" w:hAnsi="Arial" w:cs="Arial"/>
          <w:bCs/>
          <w:sz w:val="36"/>
          <w:szCs w:val="36"/>
        </w:rPr>
        <w:t xml:space="preserve">не содержит интегрирующих звеньев, то система с </w:t>
      </w:r>
      <w:r w:rsidRPr="00864B1F">
        <w:rPr>
          <w:rFonts w:ascii="Arial" w:hAnsi="Arial" w:cs="Arial"/>
          <w:b/>
          <w:bCs/>
          <w:i/>
          <w:sz w:val="36"/>
          <w:szCs w:val="36"/>
        </w:rPr>
        <w:t>П-регулятором</w:t>
      </w:r>
      <w:r>
        <w:rPr>
          <w:rFonts w:ascii="Arial" w:hAnsi="Arial" w:cs="Arial"/>
          <w:bCs/>
          <w:sz w:val="36"/>
          <w:szCs w:val="36"/>
        </w:rPr>
        <w:t xml:space="preserve"> характеризуется наличием статической ошибки, уменьшение которой ограничено условиями устойчивости.</w:t>
      </w:r>
    </w:p>
    <w:p w14:paraId="0A82B811" w14:textId="3EF1D848" w:rsidR="00C46894" w:rsidRDefault="00C46894" w:rsidP="00CE613E">
      <w:pPr>
        <w:numPr>
          <w:ilvl w:val="0"/>
          <w:numId w:val="16"/>
        </w:numPr>
        <w:spacing w:after="120" w:line="276" w:lineRule="auto"/>
        <w:ind w:left="561" w:hanging="561"/>
        <w:jc w:val="both"/>
        <w:rPr>
          <w:rFonts w:ascii="Arial" w:hAnsi="Arial" w:cs="Arial"/>
          <w:bCs/>
          <w:sz w:val="36"/>
          <w:szCs w:val="36"/>
        </w:rPr>
      </w:pPr>
      <w:r w:rsidRPr="00864B1F">
        <w:rPr>
          <w:rFonts w:ascii="Arial" w:hAnsi="Arial" w:cs="Arial"/>
          <w:b/>
          <w:bCs/>
          <w:i/>
          <w:sz w:val="36"/>
          <w:szCs w:val="36"/>
        </w:rPr>
        <w:t>ПИ-регулятор</w:t>
      </w:r>
      <w:r>
        <w:rPr>
          <w:rFonts w:ascii="Arial" w:hAnsi="Arial" w:cs="Arial"/>
          <w:bCs/>
          <w:sz w:val="36"/>
          <w:szCs w:val="36"/>
        </w:rPr>
        <w:t xml:space="preserve"> </w:t>
      </w:r>
      <w:r w:rsidR="00864B1F">
        <w:rPr>
          <w:rFonts w:ascii="Arial" w:hAnsi="Arial" w:cs="Arial"/>
          <w:bCs/>
          <w:sz w:val="36"/>
          <w:szCs w:val="36"/>
        </w:rPr>
        <w:t>устраняет статическую ошибку, обусловленную возмущением</w:t>
      </w:r>
      <w:r w:rsidR="00655DF7">
        <w:rPr>
          <w:rFonts w:ascii="Arial" w:hAnsi="Arial" w:cs="Arial"/>
          <w:bCs/>
          <w:sz w:val="36"/>
          <w:szCs w:val="36"/>
        </w:rPr>
        <w:t>, у</w:t>
      </w:r>
      <w:r w:rsidR="00864B1F">
        <w:rPr>
          <w:rFonts w:ascii="Arial" w:hAnsi="Arial" w:cs="Arial"/>
          <w:bCs/>
          <w:sz w:val="36"/>
          <w:szCs w:val="36"/>
        </w:rPr>
        <w:t>величение интегральной составляющей ухудшает условия устойчивости.</w:t>
      </w:r>
    </w:p>
    <w:p w14:paraId="53DC176D" w14:textId="77777777" w:rsidR="00722F66" w:rsidRPr="00864B1F" w:rsidRDefault="00864B1F" w:rsidP="0019454C">
      <w:pPr>
        <w:numPr>
          <w:ilvl w:val="0"/>
          <w:numId w:val="16"/>
        </w:numPr>
        <w:spacing w:line="276" w:lineRule="auto"/>
        <w:ind w:left="561" w:hanging="561"/>
        <w:jc w:val="both"/>
        <w:rPr>
          <w:rFonts w:ascii="Arial" w:hAnsi="Arial" w:cs="Arial"/>
          <w:b/>
          <w:bCs/>
          <w:sz w:val="36"/>
          <w:szCs w:val="36"/>
        </w:rPr>
      </w:pPr>
      <w:r w:rsidRPr="00864B1F">
        <w:rPr>
          <w:rFonts w:ascii="Arial" w:hAnsi="Arial" w:cs="Arial"/>
          <w:b/>
          <w:bCs/>
          <w:i/>
          <w:sz w:val="36"/>
          <w:szCs w:val="36"/>
        </w:rPr>
        <w:t>ПИД-регулятор</w:t>
      </w:r>
      <w:r w:rsidRPr="00864B1F">
        <w:rPr>
          <w:rFonts w:ascii="Arial" w:hAnsi="Arial" w:cs="Arial"/>
          <w:bCs/>
          <w:sz w:val="36"/>
          <w:szCs w:val="36"/>
        </w:rPr>
        <w:t xml:space="preserve"> позволяет выполнить большинство требований к системе.</w:t>
      </w:r>
    </w:p>
    <w:p w14:paraId="3D7B93BA" w14:textId="0A3BA6BD" w:rsidR="00864B1F" w:rsidRDefault="00722F66" w:rsidP="0019454C">
      <w:pPr>
        <w:pStyle w:val="15"/>
        <w:spacing w:line="276" w:lineRule="auto"/>
        <w:ind w:left="1429" w:hanging="1429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br w:type="page"/>
      </w:r>
      <w:r w:rsidR="008006AC">
        <w:rPr>
          <w:rFonts w:ascii="Arial" w:hAnsi="Arial" w:cs="Arial"/>
          <w:b/>
          <w:noProof/>
          <w:sz w:val="36"/>
          <w:szCs w:val="36"/>
        </w:rPr>
        <w:lastRenderedPageBreak/>
        <w:drawing>
          <wp:inline distT="0" distB="0" distL="0" distR="0" wp14:anchorId="26F33257" wp14:editId="3A9F3EDE">
            <wp:extent cx="9220200" cy="3746500"/>
            <wp:effectExtent l="0" t="0" r="0" b="0"/>
            <wp:docPr id="116" name="Рисунок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20200" cy="374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DF2C53" w14:textId="35B3B5C9" w:rsidR="00864B1F" w:rsidRDefault="00864B1F" w:rsidP="00864B1F">
      <w:pPr>
        <w:pStyle w:val="15"/>
        <w:spacing w:line="276" w:lineRule="auto"/>
        <w:jc w:val="center"/>
        <w:rPr>
          <w:rFonts w:ascii="Arial" w:hAnsi="Arial" w:cs="Arial"/>
          <w:sz w:val="36"/>
          <w:szCs w:val="36"/>
        </w:rPr>
      </w:pPr>
      <w:r w:rsidRPr="005A319E">
        <w:rPr>
          <w:rFonts w:ascii="Arial" w:hAnsi="Arial" w:cs="Arial"/>
          <w:b/>
          <w:sz w:val="36"/>
          <w:szCs w:val="36"/>
        </w:rPr>
        <w:t xml:space="preserve">Рисунок </w:t>
      </w:r>
      <w:r w:rsidR="007F79B0">
        <w:rPr>
          <w:rFonts w:ascii="Arial" w:hAnsi="Arial" w:cs="Arial"/>
          <w:b/>
          <w:sz w:val="36"/>
          <w:szCs w:val="36"/>
        </w:rPr>
        <w:t>27</w:t>
      </w:r>
      <w:r w:rsidRPr="005A319E">
        <w:rPr>
          <w:rFonts w:ascii="Arial" w:hAnsi="Arial" w:cs="Arial"/>
          <w:sz w:val="36"/>
          <w:szCs w:val="36"/>
        </w:rPr>
        <w:t xml:space="preserve"> –</w:t>
      </w:r>
      <w:r>
        <w:rPr>
          <w:rFonts w:ascii="Arial" w:hAnsi="Arial" w:cs="Arial"/>
          <w:sz w:val="36"/>
          <w:szCs w:val="36"/>
        </w:rPr>
        <w:t xml:space="preserve"> </w:t>
      </w:r>
      <w:r w:rsidR="00730351">
        <w:rPr>
          <w:rFonts w:ascii="Arial" w:hAnsi="Arial" w:cs="Arial"/>
          <w:sz w:val="36"/>
          <w:szCs w:val="36"/>
        </w:rPr>
        <w:t>Пример м</w:t>
      </w:r>
      <w:r>
        <w:rPr>
          <w:rFonts w:ascii="Arial" w:hAnsi="Arial" w:cs="Arial"/>
          <w:sz w:val="36"/>
          <w:szCs w:val="36"/>
        </w:rPr>
        <w:t>одел</w:t>
      </w:r>
      <w:r w:rsidR="00730351">
        <w:rPr>
          <w:rFonts w:ascii="Arial" w:hAnsi="Arial" w:cs="Arial"/>
          <w:sz w:val="36"/>
          <w:szCs w:val="36"/>
        </w:rPr>
        <w:t>и</w:t>
      </w:r>
      <w:r>
        <w:rPr>
          <w:rFonts w:ascii="Arial" w:hAnsi="Arial" w:cs="Arial"/>
          <w:sz w:val="36"/>
          <w:szCs w:val="36"/>
        </w:rPr>
        <w:t xml:space="preserve"> системы радиоавтоматики с ПИД-регулятором</w:t>
      </w:r>
    </w:p>
    <w:p w14:paraId="60CF2A8E" w14:textId="183DC61D" w:rsidR="00CD167A" w:rsidRDefault="00CD167A" w:rsidP="00864B1F">
      <w:pPr>
        <w:pStyle w:val="15"/>
        <w:spacing w:line="276" w:lineRule="auto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(вариант в среде моделирования </w:t>
      </w:r>
      <w:proofErr w:type="spellStart"/>
      <w:r w:rsidRPr="003C3F9B">
        <w:rPr>
          <w:rFonts w:ascii="Arial" w:hAnsi="Arial" w:cs="Arial"/>
          <w:b/>
          <w:i/>
          <w:sz w:val="36"/>
          <w:szCs w:val="36"/>
        </w:rPr>
        <w:t>Matlab</w:t>
      </w:r>
      <w:proofErr w:type="spellEnd"/>
      <w:r w:rsidRPr="003C3F9B">
        <w:rPr>
          <w:rFonts w:ascii="Arial" w:hAnsi="Arial" w:cs="Arial"/>
          <w:b/>
          <w:i/>
          <w:sz w:val="36"/>
          <w:szCs w:val="36"/>
        </w:rPr>
        <w:t>/</w:t>
      </w:r>
      <w:proofErr w:type="spellStart"/>
      <w:r w:rsidRPr="003C3F9B">
        <w:rPr>
          <w:rFonts w:ascii="Arial" w:hAnsi="Arial" w:cs="Arial"/>
          <w:b/>
          <w:i/>
          <w:sz w:val="36"/>
          <w:szCs w:val="36"/>
        </w:rPr>
        <w:t>Simulink</w:t>
      </w:r>
      <w:proofErr w:type="spellEnd"/>
      <w:r>
        <w:rPr>
          <w:rFonts w:ascii="Arial" w:hAnsi="Arial" w:cs="Arial"/>
          <w:sz w:val="36"/>
          <w:szCs w:val="36"/>
        </w:rPr>
        <w:t>)</w:t>
      </w:r>
    </w:p>
    <w:p w14:paraId="7B05584F" w14:textId="77777777" w:rsidR="00CE635D" w:rsidRDefault="00CE635D" w:rsidP="00BC5980">
      <w:pPr>
        <w:ind w:firstLine="561"/>
        <w:jc w:val="both"/>
        <w:rPr>
          <w:rFonts w:ascii="Arial" w:hAnsi="Arial" w:cs="Arial"/>
          <w:bCs/>
          <w:sz w:val="20"/>
          <w:szCs w:val="20"/>
        </w:rPr>
      </w:pPr>
    </w:p>
    <w:p w14:paraId="08C3C791" w14:textId="3E73C97B" w:rsidR="00CE635D" w:rsidRDefault="00CE635D" w:rsidP="00BC5980">
      <w:pPr>
        <w:ind w:firstLine="561"/>
        <w:jc w:val="both"/>
        <w:rPr>
          <w:rFonts w:ascii="Arial" w:hAnsi="Arial" w:cs="Arial"/>
          <w:bCs/>
          <w:sz w:val="20"/>
          <w:szCs w:val="20"/>
        </w:rPr>
      </w:pPr>
      <w:r>
        <w:rPr>
          <w:rFonts w:ascii="Arial" w:hAnsi="Arial" w:cs="Arial"/>
          <w:bCs/>
          <w:sz w:val="20"/>
          <w:szCs w:val="20"/>
        </w:rPr>
        <w:br w:type="page"/>
      </w:r>
    </w:p>
    <w:p w14:paraId="34B43941" w14:textId="4D11B3B3" w:rsidR="00864B1F" w:rsidRDefault="005442DD" w:rsidP="005D4494">
      <w:pPr>
        <w:spacing w:after="120"/>
        <w:ind w:firstLine="561"/>
        <w:jc w:val="both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lastRenderedPageBreak/>
        <w:t xml:space="preserve">3.2 </w:t>
      </w:r>
      <w:r w:rsidR="005D4494">
        <w:rPr>
          <w:rFonts w:ascii="Arial" w:hAnsi="Arial" w:cs="Arial"/>
          <w:b/>
          <w:bCs/>
          <w:sz w:val="36"/>
          <w:szCs w:val="36"/>
        </w:rPr>
        <w:t>Типовые э</w:t>
      </w:r>
      <w:r w:rsidR="005837A5">
        <w:rPr>
          <w:rFonts w:ascii="Arial" w:hAnsi="Arial" w:cs="Arial"/>
          <w:b/>
          <w:bCs/>
          <w:sz w:val="36"/>
          <w:szCs w:val="36"/>
        </w:rPr>
        <w:t xml:space="preserve">мпирические </w:t>
      </w:r>
      <w:r w:rsidR="005D4494">
        <w:rPr>
          <w:rFonts w:ascii="Arial" w:hAnsi="Arial" w:cs="Arial"/>
          <w:b/>
          <w:bCs/>
          <w:sz w:val="36"/>
          <w:szCs w:val="36"/>
        </w:rPr>
        <w:t>методики н</w:t>
      </w:r>
      <w:r w:rsidR="005837A5">
        <w:rPr>
          <w:rFonts w:ascii="Arial" w:hAnsi="Arial" w:cs="Arial"/>
          <w:b/>
          <w:bCs/>
          <w:sz w:val="36"/>
          <w:szCs w:val="36"/>
        </w:rPr>
        <w:t>астройки параметров ПИД-регулятора</w:t>
      </w:r>
      <w:r w:rsidR="00DD299D">
        <w:rPr>
          <w:rFonts w:ascii="Arial" w:hAnsi="Arial" w:cs="Arial"/>
          <w:b/>
          <w:bCs/>
          <w:sz w:val="36"/>
          <w:szCs w:val="36"/>
        </w:rPr>
        <w:t xml:space="preserve"> (метод </w:t>
      </w:r>
      <w:proofErr w:type="spellStart"/>
      <w:r w:rsidR="00DD299D">
        <w:rPr>
          <w:rFonts w:ascii="Arial" w:hAnsi="Arial" w:cs="Arial"/>
          <w:b/>
          <w:bCs/>
          <w:sz w:val="36"/>
          <w:szCs w:val="36"/>
        </w:rPr>
        <w:t>Цинглера</w:t>
      </w:r>
      <w:proofErr w:type="spellEnd"/>
      <w:r w:rsidR="00DD299D">
        <w:rPr>
          <w:rFonts w:ascii="Arial" w:hAnsi="Arial" w:cs="Arial"/>
          <w:b/>
          <w:bCs/>
          <w:sz w:val="36"/>
          <w:szCs w:val="36"/>
        </w:rPr>
        <w:t>-Николса)</w:t>
      </w:r>
      <w:r w:rsidR="005837A5">
        <w:rPr>
          <w:rFonts w:ascii="Arial" w:hAnsi="Arial" w:cs="Arial"/>
          <w:b/>
          <w:bCs/>
          <w:sz w:val="36"/>
          <w:szCs w:val="36"/>
        </w:rPr>
        <w:t>:</w:t>
      </w:r>
    </w:p>
    <w:p w14:paraId="010548EF" w14:textId="40ED4C80" w:rsidR="005837A5" w:rsidRPr="0071302B" w:rsidRDefault="007036B6" w:rsidP="00CE635D">
      <w:pPr>
        <w:numPr>
          <w:ilvl w:val="0"/>
          <w:numId w:val="17"/>
        </w:numPr>
        <w:spacing w:before="240"/>
        <w:ind w:left="1134" w:hanging="567"/>
        <w:jc w:val="both"/>
        <w:rPr>
          <w:rFonts w:ascii="Arial" w:hAnsi="Arial" w:cs="Arial"/>
          <w:b/>
          <w:bCs/>
          <w:i/>
          <w:sz w:val="36"/>
          <w:szCs w:val="36"/>
        </w:rPr>
      </w:pPr>
      <w:r w:rsidRPr="0071302B">
        <w:rPr>
          <w:rFonts w:ascii="Arial" w:hAnsi="Arial" w:cs="Arial"/>
          <w:b/>
          <w:bCs/>
          <w:i/>
          <w:sz w:val="36"/>
          <w:szCs w:val="36"/>
        </w:rPr>
        <w:t>и</w:t>
      </w:r>
      <w:r w:rsidR="003F2FB1" w:rsidRPr="0071302B">
        <w:rPr>
          <w:rFonts w:ascii="Arial" w:hAnsi="Arial" w:cs="Arial"/>
          <w:b/>
          <w:bCs/>
          <w:i/>
          <w:sz w:val="36"/>
          <w:szCs w:val="36"/>
        </w:rPr>
        <w:t>споль</w:t>
      </w:r>
      <w:r w:rsidRPr="0071302B">
        <w:rPr>
          <w:rFonts w:ascii="Arial" w:hAnsi="Arial" w:cs="Arial"/>
          <w:b/>
          <w:bCs/>
          <w:i/>
          <w:sz w:val="36"/>
          <w:szCs w:val="36"/>
        </w:rPr>
        <w:t>зование запасов устойчивости:</w:t>
      </w:r>
    </w:p>
    <w:p w14:paraId="42CBB5E4" w14:textId="1D00C1BC" w:rsidR="007036B6" w:rsidRPr="007036B6" w:rsidRDefault="007036B6" w:rsidP="00DD299D">
      <w:pPr>
        <w:numPr>
          <w:ilvl w:val="0"/>
          <w:numId w:val="37"/>
        </w:numPr>
        <w:spacing w:before="60"/>
        <w:ind w:left="1701" w:hanging="567"/>
        <w:jc w:val="both"/>
        <w:rPr>
          <w:rFonts w:ascii="Arial" w:hAnsi="Arial" w:cs="Arial"/>
          <w:bCs/>
          <w:sz w:val="36"/>
          <w:szCs w:val="36"/>
        </w:rPr>
      </w:pPr>
      <w:r w:rsidRPr="007036B6">
        <w:rPr>
          <w:rFonts w:ascii="Arial" w:hAnsi="Arial" w:cs="Arial"/>
          <w:bCs/>
          <w:sz w:val="36"/>
          <w:szCs w:val="36"/>
        </w:rPr>
        <w:t xml:space="preserve">определение </w:t>
      </w:r>
      <w:r w:rsidR="0071302B">
        <w:rPr>
          <w:rFonts w:ascii="Arial" w:hAnsi="Arial" w:cs="Arial"/>
          <w:bCs/>
          <w:sz w:val="36"/>
          <w:szCs w:val="36"/>
        </w:rPr>
        <w:t xml:space="preserve">коэффициента </w:t>
      </w:r>
      <w:r w:rsidR="009218E8" w:rsidRPr="009218E8">
        <w:rPr>
          <w:position w:val="-14"/>
        </w:rPr>
        <w:object w:dxaOrig="420" w:dyaOrig="520" w14:anchorId="5ADF0D98">
          <v:shape id="_x0000_i1114" type="#_x0000_t75" style="width:22.6pt;height:26.8pt" o:ole="">
            <v:imagedata r:id="rId107" o:title=""/>
          </v:shape>
          <o:OLEObject Type="Embed" ProgID="Equation.DSMT4" ShapeID="_x0000_i1114" DrawAspect="Content" ObjectID="_1851784412" r:id="rId108"/>
        </w:object>
      </w:r>
      <w:r w:rsidR="0071302B">
        <w:rPr>
          <w:rFonts w:ascii="Arial" w:hAnsi="Arial" w:cs="Arial"/>
          <w:sz w:val="36"/>
          <w:szCs w:val="36"/>
        </w:rPr>
        <w:t>, определяющего границу устойчивости;</w:t>
      </w:r>
    </w:p>
    <w:p w14:paraId="1C0DC718" w14:textId="1977AC57" w:rsidR="007036B6" w:rsidRDefault="0071302B" w:rsidP="00DD299D">
      <w:pPr>
        <w:numPr>
          <w:ilvl w:val="0"/>
          <w:numId w:val="37"/>
        </w:numPr>
        <w:spacing w:before="60"/>
        <w:ind w:left="1701" w:hanging="567"/>
        <w:jc w:val="both"/>
        <w:rPr>
          <w:rFonts w:ascii="Arial" w:hAnsi="Arial" w:cs="Arial"/>
          <w:bCs/>
          <w:sz w:val="36"/>
          <w:szCs w:val="36"/>
        </w:rPr>
      </w:pPr>
      <w:r>
        <w:rPr>
          <w:rFonts w:ascii="Arial" w:hAnsi="Arial" w:cs="Arial"/>
          <w:bCs/>
          <w:sz w:val="36"/>
          <w:szCs w:val="36"/>
        </w:rPr>
        <w:t xml:space="preserve">оценка периода </w:t>
      </w:r>
      <w:r w:rsidR="009218E8" w:rsidRPr="009218E8">
        <w:rPr>
          <w:position w:val="-14"/>
        </w:rPr>
        <w:object w:dxaOrig="400" w:dyaOrig="520" w14:anchorId="3A195FD4">
          <v:shape id="_x0000_i1115" type="#_x0000_t75" style="width:20.1pt;height:26.8pt" o:ole="">
            <v:imagedata r:id="rId109" o:title=""/>
          </v:shape>
          <o:OLEObject Type="Embed" ProgID="Equation.DSMT4" ShapeID="_x0000_i1115" DrawAspect="Content" ObjectID="_1851784413" r:id="rId110"/>
        </w:object>
      </w:r>
      <w:r>
        <w:rPr>
          <w:rFonts w:ascii="Arial" w:hAnsi="Arial" w:cs="Arial"/>
          <w:bCs/>
          <w:sz w:val="36"/>
          <w:szCs w:val="36"/>
        </w:rPr>
        <w:t xml:space="preserve"> установившихся в системе колебаний;</w:t>
      </w:r>
    </w:p>
    <w:p w14:paraId="579BABCC" w14:textId="2DB1B1BC" w:rsidR="0071302B" w:rsidRPr="007036B6" w:rsidRDefault="0071302B" w:rsidP="00DD299D">
      <w:pPr>
        <w:numPr>
          <w:ilvl w:val="0"/>
          <w:numId w:val="37"/>
        </w:numPr>
        <w:spacing w:before="60"/>
        <w:ind w:left="1701" w:hanging="567"/>
        <w:jc w:val="both"/>
        <w:rPr>
          <w:rFonts w:ascii="Arial" w:hAnsi="Arial" w:cs="Arial"/>
          <w:bCs/>
          <w:sz w:val="36"/>
          <w:szCs w:val="36"/>
        </w:rPr>
      </w:pPr>
      <w:r>
        <w:rPr>
          <w:rFonts w:ascii="Arial" w:hAnsi="Arial" w:cs="Arial"/>
          <w:bCs/>
          <w:sz w:val="36"/>
          <w:szCs w:val="36"/>
        </w:rPr>
        <w:t xml:space="preserve">выбор параметров типовых регуляторов </w:t>
      </w:r>
      <w:r w:rsidRPr="001326C3">
        <w:rPr>
          <w:rFonts w:ascii="Arial" w:hAnsi="Arial" w:cs="Arial"/>
          <w:b/>
          <w:bCs/>
          <w:i/>
          <w:sz w:val="36"/>
          <w:szCs w:val="36"/>
        </w:rPr>
        <w:t xml:space="preserve">(таблица </w:t>
      </w:r>
      <w:r w:rsidR="00702144">
        <w:rPr>
          <w:rFonts w:ascii="Arial" w:hAnsi="Arial" w:cs="Arial"/>
          <w:b/>
          <w:bCs/>
          <w:i/>
          <w:sz w:val="36"/>
          <w:szCs w:val="36"/>
        </w:rPr>
        <w:t>3</w:t>
      </w:r>
      <w:r w:rsidRPr="001326C3">
        <w:rPr>
          <w:rFonts w:ascii="Arial" w:hAnsi="Arial" w:cs="Arial"/>
          <w:b/>
          <w:bCs/>
          <w:i/>
          <w:sz w:val="36"/>
          <w:szCs w:val="36"/>
        </w:rPr>
        <w:t>):</w:t>
      </w:r>
    </w:p>
    <w:p w14:paraId="0A1AA746" w14:textId="46BB644C" w:rsidR="0071302B" w:rsidRPr="0071302B" w:rsidRDefault="0071302B" w:rsidP="005442DD">
      <w:pPr>
        <w:pStyle w:val="15"/>
        <w:spacing w:before="240" w:line="276" w:lineRule="auto"/>
        <w:ind w:left="1429" w:hanging="862"/>
        <w:rPr>
          <w:rFonts w:ascii="Arial" w:hAnsi="Arial" w:cs="Arial"/>
          <w:b/>
          <w:bCs/>
          <w:sz w:val="36"/>
          <w:szCs w:val="36"/>
        </w:rPr>
      </w:pPr>
      <w:r w:rsidRPr="0071302B">
        <w:rPr>
          <w:rFonts w:ascii="Arial" w:hAnsi="Arial" w:cs="Arial"/>
          <w:b/>
          <w:bCs/>
          <w:sz w:val="36"/>
          <w:szCs w:val="36"/>
        </w:rPr>
        <w:t xml:space="preserve">Таблица </w:t>
      </w:r>
      <w:r w:rsidR="00702144">
        <w:rPr>
          <w:rFonts w:ascii="Arial" w:hAnsi="Arial" w:cs="Arial"/>
          <w:b/>
          <w:bCs/>
          <w:sz w:val="36"/>
          <w:szCs w:val="36"/>
        </w:rPr>
        <w:t>3</w:t>
      </w:r>
      <w:r w:rsidR="00702144" w:rsidRPr="00702144">
        <w:rPr>
          <w:rFonts w:ascii="Arial" w:hAnsi="Arial" w:cs="Arial"/>
          <w:bCs/>
          <w:sz w:val="36"/>
          <w:szCs w:val="36"/>
        </w:rPr>
        <w:t xml:space="preserve"> </w:t>
      </w:r>
      <w:r w:rsidR="00702144">
        <w:rPr>
          <w:rFonts w:ascii="Arial" w:hAnsi="Arial" w:cs="Arial"/>
          <w:bCs/>
          <w:sz w:val="36"/>
          <w:szCs w:val="36"/>
        </w:rPr>
        <w:t>–</w:t>
      </w:r>
      <w:r w:rsidR="00702144" w:rsidRPr="00702144">
        <w:rPr>
          <w:rFonts w:ascii="Arial" w:hAnsi="Arial" w:cs="Arial"/>
          <w:bCs/>
          <w:sz w:val="36"/>
          <w:szCs w:val="36"/>
        </w:rPr>
        <w:t xml:space="preserve"> </w:t>
      </w:r>
      <w:r w:rsidR="00702144">
        <w:rPr>
          <w:rFonts w:ascii="Arial" w:hAnsi="Arial" w:cs="Arial"/>
          <w:bCs/>
          <w:sz w:val="36"/>
          <w:szCs w:val="36"/>
        </w:rPr>
        <w:t>Соотношение весовых коэффициентов ПИД-регулятора</w:t>
      </w:r>
    </w:p>
    <w:p w14:paraId="3B8FED11" w14:textId="55B278FF" w:rsidR="0071302B" w:rsidRDefault="008006AC" w:rsidP="0071302B">
      <w:pPr>
        <w:pStyle w:val="15"/>
        <w:spacing w:line="276" w:lineRule="auto"/>
        <w:ind w:left="1429" w:hanging="1429"/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drawing>
          <wp:inline distT="0" distB="0" distL="0" distR="0" wp14:anchorId="7A7E1929" wp14:editId="0187E6EB">
            <wp:extent cx="9296400" cy="2082800"/>
            <wp:effectExtent l="0" t="0" r="0" b="0"/>
            <wp:docPr id="119" name="Рисунок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296400" cy="2082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866757" w14:textId="2018EACC" w:rsidR="0071302B" w:rsidRDefault="001326C3" w:rsidP="001326C3">
      <w:pPr>
        <w:numPr>
          <w:ilvl w:val="0"/>
          <w:numId w:val="37"/>
        </w:numPr>
        <w:spacing w:before="120"/>
        <w:ind w:left="1701" w:hanging="567"/>
        <w:jc w:val="both"/>
        <w:rPr>
          <w:rFonts w:ascii="Arial" w:hAnsi="Arial" w:cs="Arial"/>
          <w:bCs/>
          <w:sz w:val="36"/>
          <w:szCs w:val="36"/>
        </w:rPr>
      </w:pPr>
      <w:r w:rsidRPr="001326C3">
        <w:rPr>
          <w:rFonts w:ascii="Arial" w:hAnsi="Arial" w:cs="Arial"/>
          <w:b/>
          <w:bCs/>
          <w:i/>
          <w:sz w:val="36"/>
          <w:szCs w:val="36"/>
        </w:rPr>
        <w:t>недостаток</w:t>
      </w:r>
      <w:r>
        <w:rPr>
          <w:rFonts w:ascii="Arial" w:hAnsi="Arial" w:cs="Arial"/>
          <w:b/>
          <w:bCs/>
          <w:sz w:val="36"/>
          <w:szCs w:val="36"/>
        </w:rPr>
        <w:t xml:space="preserve"> – </w:t>
      </w:r>
      <w:r w:rsidRPr="001326C3">
        <w:rPr>
          <w:rFonts w:ascii="Arial" w:hAnsi="Arial" w:cs="Arial"/>
          <w:bCs/>
          <w:sz w:val="36"/>
          <w:szCs w:val="36"/>
        </w:rPr>
        <w:t>необходимость выведения системы на границу устойчивости;</w:t>
      </w:r>
    </w:p>
    <w:p w14:paraId="76F45585" w14:textId="1681BF1D" w:rsidR="005D46F6" w:rsidRDefault="005D46F6" w:rsidP="005D46F6">
      <w:pPr>
        <w:spacing w:before="120"/>
        <w:jc w:val="both"/>
        <w:rPr>
          <w:rFonts w:ascii="Arial" w:hAnsi="Arial" w:cs="Arial"/>
          <w:bCs/>
          <w:sz w:val="36"/>
          <w:szCs w:val="36"/>
        </w:rPr>
      </w:pPr>
    </w:p>
    <w:p w14:paraId="0E3736FF" w14:textId="5A0180BA" w:rsidR="0071302B" w:rsidRDefault="005D46F6" w:rsidP="002142CA">
      <w:pPr>
        <w:numPr>
          <w:ilvl w:val="0"/>
          <w:numId w:val="17"/>
        </w:numPr>
        <w:spacing w:before="60"/>
        <w:ind w:left="1134" w:hanging="567"/>
        <w:jc w:val="both"/>
        <w:rPr>
          <w:rFonts w:ascii="Arial" w:hAnsi="Arial" w:cs="Arial"/>
          <w:b/>
          <w:bCs/>
          <w:i/>
          <w:sz w:val="36"/>
          <w:szCs w:val="36"/>
        </w:rPr>
      </w:pPr>
      <w:r>
        <w:rPr>
          <w:rFonts w:ascii="Arial" w:hAnsi="Arial" w:cs="Arial"/>
          <w:bCs/>
          <w:sz w:val="36"/>
          <w:szCs w:val="36"/>
        </w:rPr>
        <w:br w:type="page"/>
      </w:r>
      <w:r w:rsidR="0071302B" w:rsidRPr="0071302B">
        <w:rPr>
          <w:rFonts w:ascii="Arial" w:hAnsi="Arial" w:cs="Arial"/>
          <w:b/>
          <w:bCs/>
          <w:i/>
          <w:sz w:val="36"/>
          <w:szCs w:val="36"/>
        </w:rPr>
        <w:lastRenderedPageBreak/>
        <w:t>использование реакции ОУ на ступенчатое воздействие</w:t>
      </w:r>
      <w:r w:rsidR="0071302B">
        <w:rPr>
          <w:rFonts w:ascii="Arial" w:hAnsi="Arial" w:cs="Arial"/>
          <w:b/>
          <w:bCs/>
          <w:i/>
          <w:sz w:val="36"/>
          <w:szCs w:val="36"/>
        </w:rPr>
        <w:t xml:space="preserve"> (кривая разгона)</w:t>
      </w:r>
      <w:r w:rsidR="0071302B" w:rsidRPr="0071302B">
        <w:rPr>
          <w:rFonts w:ascii="Arial" w:hAnsi="Arial" w:cs="Arial"/>
          <w:b/>
          <w:bCs/>
          <w:i/>
          <w:sz w:val="36"/>
          <w:szCs w:val="36"/>
        </w:rPr>
        <w:t>:</w:t>
      </w:r>
    </w:p>
    <w:p w14:paraId="77458590" w14:textId="77777777" w:rsidR="0071302B" w:rsidRDefault="001326C3" w:rsidP="001326C3">
      <w:pPr>
        <w:numPr>
          <w:ilvl w:val="0"/>
          <w:numId w:val="37"/>
        </w:numPr>
        <w:spacing w:before="120" w:line="276" w:lineRule="auto"/>
        <w:ind w:left="1701" w:hanging="567"/>
        <w:jc w:val="both"/>
        <w:rPr>
          <w:rFonts w:ascii="Arial" w:hAnsi="Arial" w:cs="Arial"/>
          <w:bCs/>
          <w:sz w:val="36"/>
          <w:szCs w:val="36"/>
        </w:rPr>
      </w:pPr>
      <w:r w:rsidRPr="001326C3">
        <w:rPr>
          <w:rFonts w:ascii="Arial" w:hAnsi="Arial" w:cs="Arial"/>
          <w:bCs/>
          <w:sz w:val="36"/>
          <w:szCs w:val="36"/>
        </w:rPr>
        <w:t xml:space="preserve">для </w:t>
      </w:r>
      <w:r>
        <w:rPr>
          <w:rFonts w:ascii="Arial" w:hAnsi="Arial" w:cs="Arial"/>
          <w:bCs/>
          <w:sz w:val="36"/>
          <w:szCs w:val="36"/>
        </w:rPr>
        <w:t xml:space="preserve">апериодической кривой разгона </w:t>
      </w:r>
      <w:r w:rsidRPr="001326C3">
        <w:rPr>
          <w:rFonts w:ascii="Arial" w:hAnsi="Arial" w:cs="Arial"/>
          <w:bCs/>
          <w:sz w:val="36"/>
          <w:szCs w:val="36"/>
        </w:rPr>
        <w:t>ОУ</w:t>
      </w:r>
      <w:r>
        <w:rPr>
          <w:rFonts w:ascii="Arial" w:hAnsi="Arial" w:cs="Arial"/>
          <w:bCs/>
          <w:sz w:val="36"/>
          <w:szCs w:val="36"/>
        </w:rPr>
        <w:t xml:space="preserve"> представляется последовательным соединением апериодического и запаздывающего звеньев:</w:t>
      </w:r>
    </w:p>
    <w:p w14:paraId="4121D69B" w14:textId="74A8FC25" w:rsidR="001326C3" w:rsidRDefault="001A44B7" w:rsidP="00587D40">
      <w:pPr>
        <w:ind w:left="1701"/>
        <w:jc w:val="center"/>
        <w:rPr>
          <w:rFonts w:ascii="Arial" w:hAnsi="Arial" w:cs="Arial"/>
          <w:sz w:val="36"/>
          <w:szCs w:val="36"/>
        </w:rPr>
      </w:pPr>
      <w:r w:rsidRPr="001A44B7">
        <w:rPr>
          <w:position w:val="-40"/>
        </w:rPr>
        <w:object w:dxaOrig="2940" w:dyaOrig="960" w14:anchorId="52982F3B">
          <v:shape id="_x0000_i1116" type="#_x0000_t75" style="width:147.35pt;height:46.9pt" o:ole="">
            <v:imagedata r:id="rId112" o:title=""/>
          </v:shape>
          <o:OLEObject Type="Embed" ProgID="Equation.DSMT4" ShapeID="_x0000_i1116" DrawAspect="Content" ObjectID="_1851784414" r:id="rId113"/>
        </w:object>
      </w:r>
      <w:r w:rsidR="001326C3" w:rsidRPr="001326C3">
        <w:rPr>
          <w:rFonts w:ascii="Arial" w:hAnsi="Arial" w:cs="Arial"/>
          <w:sz w:val="36"/>
          <w:szCs w:val="36"/>
        </w:rPr>
        <w:t>;</w:t>
      </w:r>
    </w:p>
    <w:p w14:paraId="11DDFB53" w14:textId="2F8D3FAF" w:rsidR="00605D67" w:rsidRDefault="008006AC" w:rsidP="00587D40">
      <w:pPr>
        <w:ind w:left="1701" w:hanging="1701"/>
        <w:jc w:val="center"/>
        <w:rPr>
          <w:rFonts w:ascii="Arial" w:hAnsi="Arial" w:cs="Arial"/>
          <w:bCs/>
          <w:sz w:val="36"/>
          <w:szCs w:val="36"/>
        </w:rPr>
      </w:pPr>
      <w:r>
        <w:rPr>
          <w:noProof/>
        </w:rPr>
        <w:drawing>
          <wp:inline distT="0" distB="0" distL="0" distR="0" wp14:anchorId="2DD241DC" wp14:editId="17EEDED7">
            <wp:extent cx="7825244" cy="2489200"/>
            <wp:effectExtent l="0" t="0" r="4445" b="6350"/>
            <wp:docPr id="121" name="Рисунок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977" t="38940" r="20128" b="209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28404" cy="249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67FFE" w14:textId="77777777" w:rsidR="00587D40" w:rsidRDefault="00587D40" w:rsidP="00587D40">
      <w:pPr>
        <w:ind w:left="1701" w:right="2115" w:firstLine="567"/>
        <w:jc w:val="center"/>
        <w:rPr>
          <w:rFonts w:ascii="Arial" w:hAnsi="Arial" w:cs="Arial"/>
          <w:sz w:val="36"/>
          <w:szCs w:val="36"/>
        </w:rPr>
      </w:pPr>
      <w:r w:rsidRPr="005A319E">
        <w:rPr>
          <w:rFonts w:ascii="Arial" w:hAnsi="Arial" w:cs="Arial"/>
          <w:b/>
          <w:sz w:val="36"/>
          <w:szCs w:val="36"/>
        </w:rPr>
        <w:t xml:space="preserve">Рисунок </w:t>
      </w:r>
      <w:r>
        <w:rPr>
          <w:rFonts w:ascii="Arial" w:hAnsi="Arial" w:cs="Arial"/>
          <w:b/>
          <w:sz w:val="36"/>
          <w:szCs w:val="36"/>
        </w:rPr>
        <w:t>28</w:t>
      </w:r>
      <w:r w:rsidRPr="005A319E">
        <w:rPr>
          <w:rFonts w:ascii="Arial" w:hAnsi="Arial" w:cs="Arial"/>
          <w:sz w:val="36"/>
          <w:szCs w:val="36"/>
        </w:rPr>
        <w:t xml:space="preserve"> –</w:t>
      </w:r>
      <w:r>
        <w:rPr>
          <w:rFonts w:ascii="Arial" w:hAnsi="Arial" w:cs="Arial"/>
          <w:sz w:val="36"/>
          <w:szCs w:val="36"/>
        </w:rPr>
        <w:t xml:space="preserve"> Экспериментальная оценка параметров для </w:t>
      </w:r>
    </w:p>
    <w:p w14:paraId="5DCF73A0" w14:textId="21A93401" w:rsidR="00605D67" w:rsidRDefault="00587D40" w:rsidP="00587D40">
      <w:pPr>
        <w:ind w:left="1701" w:right="2115" w:firstLine="567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обоснования весовых коэффициентов ПИД-регулятора</w:t>
      </w:r>
    </w:p>
    <w:p w14:paraId="4A32C45C" w14:textId="77777777" w:rsidR="001326C3" w:rsidRDefault="001326C3" w:rsidP="001326C3">
      <w:pPr>
        <w:numPr>
          <w:ilvl w:val="0"/>
          <w:numId w:val="37"/>
        </w:numPr>
        <w:spacing w:before="120" w:line="276" w:lineRule="auto"/>
        <w:ind w:left="1701" w:hanging="567"/>
        <w:jc w:val="both"/>
        <w:rPr>
          <w:rFonts w:ascii="Arial" w:hAnsi="Arial" w:cs="Arial"/>
          <w:bCs/>
          <w:sz w:val="36"/>
          <w:szCs w:val="36"/>
        </w:rPr>
      </w:pPr>
      <w:r>
        <w:rPr>
          <w:rFonts w:ascii="Arial" w:hAnsi="Arial" w:cs="Arial"/>
          <w:bCs/>
          <w:sz w:val="36"/>
          <w:szCs w:val="36"/>
        </w:rPr>
        <w:t xml:space="preserve">экспериментальная оценка параметров </w:t>
      </w:r>
      <w:r w:rsidRPr="00E53D9D">
        <w:rPr>
          <w:position w:val="-4"/>
        </w:rPr>
        <w:object w:dxaOrig="300" w:dyaOrig="380" w14:anchorId="3358D5A8">
          <v:shape id="_x0000_i1117" type="#_x0000_t75" style="width:15.05pt;height:20.1pt" o:ole="">
            <v:imagedata r:id="rId115" o:title=""/>
          </v:shape>
          <o:OLEObject Type="Embed" ProgID="Equation.DSMT4" ShapeID="_x0000_i1117" DrawAspect="Content" ObjectID="_1851784415" r:id="rId116"/>
        </w:object>
      </w:r>
      <w:r w:rsidRPr="001326C3">
        <w:rPr>
          <w:rFonts w:ascii="Arial" w:hAnsi="Arial" w:cs="Arial"/>
          <w:sz w:val="36"/>
          <w:szCs w:val="36"/>
        </w:rPr>
        <w:t xml:space="preserve">, </w:t>
      </w:r>
      <w:r w:rsidRPr="00E53D9D">
        <w:rPr>
          <w:position w:val="-4"/>
        </w:rPr>
        <w:object w:dxaOrig="320" w:dyaOrig="380" w14:anchorId="72096518">
          <v:shape id="_x0000_i1118" type="#_x0000_t75" style="width:16.75pt;height:20.1pt" o:ole="">
            <v:imagedata r:id="rId117" o:title=""/>
          </v:shape>
          <o:OLEObject Type="Embed" ProgID="Equation.DSMT4" ShapeID="_x0000_i1118" DrawAspect="Content" ObjectID="_1851784416" r:id="rId118"/>
        </w:object>
      </w:r>
      <w:r w:rsidRPr="001326C3">
        <w:rPr>
          <w:rFonts w:ascii="Arial" w:hAnsi="Arial" w:cs="Arial"/>
          <w:sz w:val="36"/>
          <w:szCs w:val="36"/>
        </w:rPr>
        <w:t xml:space="preserve">, </w:t>
      </w:r>
      <w:r w:rsidRPr="00E53D9D">
        <w:rPr>
          <w:position w:val="-6"/>
        </w:rPr>
        <w:object w:dxaOrig="260" w:dyaOrig="300" w14:anchorId="6D784C77">
          <v:shape id="_x0000_i1119" type="#_x0000_t75" style="width:13.4pt;height:15.05pt" o:ole="">
            <v:imagedata r:id="rId119" o:title=""/>
          </v:shape>
          <o:OLEObject Type="Embed" ProgID="Equation.DSMT4" ShapeID="_x0000_i1119" DrawAspect="Content" ObjectID="_1851784417" r:id="rId120"/>
        </w:object>
      </w:r>
      <w:r>
        <w:rPr>
          <w:rFonts w:ascii="Arial" w:hAnsi="Arial" w:cs="Arial"/>
          <w:bCs/>
          <w:sz w:val="36"/>
          <w:szCs w:val="36"/>
        </w:rPr>
        <w:t>;</w:t>
      </w:r>
    </w:p>
    <w:p w14:paraId="18A3E546" w14:textId="5BB53E27" w:rsidR="001326C3" w:rsidRPr="007036B6" w:rsidRDefault="001326C3" w:rsidP="001326C3">
      <w:pPr>
        <w:numPr>
          <w:ilvl w:val="0"/>
          <w:numId w:val="37"/>
        </w:numPr>
        <w:spacing w:before="120"/>
        <w:ind w:left="1701" w:hanging="567"/>
        <w:jc w:val="both"/>
        <w:rPr>
          <w:rFonts w:ascii="Arial" w:hAnsi="Arial" w:cs="Arial"/>
          <w:bCs/>
          <w:sz w:val="36"/>
          <w:szCs w:val="36"/>
        </w:rPr>
      </w:pPr>
      <w:r>
        <w:rPr>
          <w:rFonts w:ascii="Arial" w:hAnsi="Arial" w:cs="Arial"/>
          <w:bCs/>
          <w:sz w:val="36"/>
          <w:szCs w:val="36"/>
        </w:rPr>
        <w:t xml:space="preserve">выбор параметров типовых регуляторов </w:t>
      </w:r>
      <w:r w:rsidRPr="001326C3">
        <w:rPr>
          <w:rFonts w:ascii="Arial" w:hAnsi="Arial" w:cs="Arial"/>
          <w:b/>
          <w:bCs/>
          <w:i/>
          <w:sz w:val="36"/>
          <w:szCs w:val="36"/>
        </w:rPr>
        <w:t xml:space="preserve">(таблица </w:t>
      </w:r>
      <w:r w:rsidR="007F434E">
        <w:rPr>
          <w:rFonts w:ascii="Arial" w:hAnsi="Arial" w:cs="Arial"/>
          <w:b/>
          <w:bCs/>
          <w:i/>
          <w:sz w:val="36"/>
          <w:szCs w:val="36"/>
        </w:rPr>
        <w:t>4</w:t>
      </w:r>
      <w:r w:rsidRPr="001326C3">
        <w:rPr>
          <w:rFonts w:ascii="Arial" w:hAnsi="Arial" w:cs="Arial"/>
          <w:b/>
          <w:bCs/>
          <w:i/>
          <w:sz w:val="36"/>
          <w:szCs w:val="36"/>
        </w:rPr>
        <w:t>)</w:t>
      </w:r>
      <w:r>
        <w:rPr>
          <w:rFonts w:ascii="Arial" w:hAnsi="Arial" w:cs="Arial"/>
          <w:bCs/>
          <w:sz w:val="36"/>
          <w:szCs w:val="36"/>
        </w:rPr>
        <w:t>:</w:t>
      </w:r>
    </w:p>
    <w:p w14:paraId="629F7ED3" w14:textId="4B397C73" w:rsidR="001326C3" w:rsidRPr="003F4ACF" w:rsidRDefault="001326C3" w:rsidP="001326C3">
      <w:pPr>
        <w:numPr>
          <w:ilvl w:val="0"/>
          <w:numId w:val="37"/>
        </w:numPr>
        <w:spacing w:before="120" w:line="276" w:lineRule="auto"/>
        <w:ind w:left="1701" w:hanging="567"/>
        <w:jc w:val="both"/>
        <w:rPr>
          <w:rFonts w:ascii="Arial" w:hAnsi="Arial" w:cs="Arial"/>
          <w:bCs/>
          <w:sz w:val="36"/>
          <w:szCs w:val="36"/>
        </w:rPr>
      </w:pPr>
      <w:r w:rsidRPr="001326C3">
        <w:rPr>
          <w:rFonts w:ascii="Arial" w:hAnsi="Arial" w:cs="Arial"/>
          <w:b/>
          <w:bCs/>
          <w:i/>
          <w:sz w:val="36"/>
          <w:szCs w:val="36"/>
        </w:rPr>
        <w:t>примечание</w:t>
      </w:r>
      <w:r>
        <w:rPr>
          <w:rFonts w:ascii="Arial" w:hAnsi="Arial" w:cs="Arial"/>
          <w:bCs/>
          <w:sz w:val="36"/>
          <w:szCs w:val="36"/>
        </w:rPr>
        <w:t xml:space="preserve"> – удовлетворительные результаты при </w:t>
      </w:r>
      <w:r w:rsidR="00702144" w:rsidRPr="001326C3">
        <w:rPr>
          <w:position w:val="-10"/>
        </w:rPr>
        <w:object w:dxaOrig="2659" w:dyaOrig="400" w14:anchorId="3B1A7016">
          <v:shape id="_x0000_i1120" type="#_x0000_t75" style="width:132.3pt;height:21.75pt" o:ole="">
            <v:imagedata r:id="rId121" o:title=""/>
          </v:shape>
          <o:OLEObject Type="Embed" ProgID="Equation.DSMT4" ShapeID="_x0000_i1120" DrawAspect="Content" ObjectID="_1851784418" r:id="rId122"/>
        </w:object>
      </w:r>
      <w:r w:rsidR="003F4ACF">
        <w:rPr>
          <w:rFonts w:ascii="Arial" w:hAnsi="Arial" w:cs="Arial"/>
          <w:sz w:val="36"/>
          <w:szCs w:val="36"/>
        </w:rPr>
        <w:t>;</w:t>
      </w:r>
    </w:p>
    <w:p w14:paraId="4216CEBD" w14:textId="77777777" w:rsidR="00A53097" w:rsidRPr="00A53097" w:rsidRDefault="003F4ACF" w:rsidP="00A53097">
      <w:pPr>
        <w:numPr>
          <w:ilvl w:val="0"/>
          <w:numId w:val="37"/>
        </w:numPr>
        <w:spacing w:before="120" w:line="276" w:lineRule="auto"/>
        <w:ind w:left="1701" w:hanging="567"/>
        <w:jc w:val="both"/>
        <w:rPr>
          <w:rFonts w:ascii="Arial" w:hAnsi="Arial" w:cs="Arial"/>
          <w:b/>
          <w:bCs/>
          <w:sz w:val="36"/>
          <w:szCs w:val="36"/>
        </w:rPr>
      </w:pPr>
      <w:r w:rsidRPr="005D46F6">
        <w:rPr>
          <w:rFonts w:ascii="Arial" w:hAnsi="Arial" w:cs="Arial"/>
          <w:bCs/>
          <w:sz w:val="36"/>
          <w:szCs w:val="36"/>
        </w:rPr>
        <w:t>требуемые показатели качества обеспечиваются не всегда, требуется дополнительная настройка.</w:t>
      </w:r>
    </w:p>
    <w:p w14:paraId="18825F68" w14:textId="77777777" w:rsidR="002142CA" w:rsidRDefault="00587D40" w:rsidP="005D4494">
      <w:pPr>
        <w:spacing w:line="276" w:lineRule="auto"/>
        <w:ind w:left="3402" w:hanging="2835"/>
        <w:jc w:val="both"/>
        <w:rPr>
          <w:rFonts w:ascii="Arial" w:hAnsi="Arial" w:cs="Arial"/>
          <w:bCs/>
          <w:sz w:val="36"/>
          <w:szCs w:val="36"/>
        </w:rPr>
      </w:pPr>
      <w:r w:rsidRPr="005D46F6">
        <w:rPr>
          <w:rFonts w:ascii="Arial" w:hAnsi="Arial" w:cs="Arial"/>
          <w:b/>
          <w:bCs/>
          <w:sz w:val="36"/>
          <w:szCs w:val="36"/>
        </w:rPr>
        <w:br w:type="page"/>
      </w:r>
      <w:r w:rsidR="003F4ACF" w:rsidRPr="005D46F6">
        <w:rPr>
          <w:rFonts w:ascii="Arial" w:hAnsi="Arial" w:cs="Arial"/>
          <w:b/>
          <w:bCs/>
          <w:sz w:val="36"/>
          <w:szCs w:val="36"/>
        </w:rPr>
        <w:lastRenderedPageBreak/>
        <w:t xml:space="preserve">Таблица </w:t>
      </w:r>
      <w:r w:rsidR="007F434E" w:rsidRPr="005D46F6">
        <w:rPr>
          <w:rFonts w:ascii="Arial" w:hAnsi="Arial" w:cs="Arial"/>
          <w:b/>
          <w:bCs/>
          <w:sz w:val="36"/>
          <w:szCs w:val="36"/>
        </w:rPr>
        <w:t>4</w:t>
      </w:r>
      <w:r w:rsidR="007F434E" w:rsidRPr="005D46F6">
        <w:rPr>
          <w:rFonts w:ascii="Arial" w:hAnsi="Arial" w:cs="Arial"/>
          <w:bCs/>
          <w:sz w:val="36"/>
          <w:szCs w:val="36"/>
        </w:rPr>
        <w:t xml:space="preserve"> – Вариант </w:t>
      </w:r>
      <w:r w:rsidR="00127122" w:rsidRPr="005D46F6">
        <w:rPr>
          <w:rFonts w:ascii="Arial" w:hAnsi="Arial" w:cs="Arial"/>
          <w:bCs/>
          <w:sz w:val="36"/>
          <w:szCs w:val="36"/>
        </w:rPr>
        <w:t xml:space="preserve">экспериментального обоснования коэффициентов </w:t>
      </w:r>
    </w:p>
    <w:p w14:paraId="4A845DD3" w14:textId="4FD77A79" w:rsidR="003F4ACF" w:rsidRPr="005D46F6" w:rsidRDefault="00127122" w:rsidP="002142CA">
      <w:pPr>
        <w:spacing w:line="276" w:lineRule="auto"/>
        <w:ind w:left="3402" w:hanging="567"/>
        <w:jc w:val="both"/>
        <w:rPr>
          <w:rFonts w:ascii="Arial" w:hAnsi="Arial" w:cs="Arial"/>
          <w:b/>
          <w:bCs/>
          <w:sz w:val="36"/>
          <w:szCs w:val="36"/>
        </w:rPr>
      </w:pPr>
      <w:r w:rsidRPr="005D46F6">
        <w:rPr>
          <w:rFonts w:ascii="Arial" w:hAnsi="Arial" w:cs="Arial"/>
          <w:bCs/>
          <w:sz w:val="36"/>
          <w:szCs w:val="36"/>
        </w:rPr>
        <w:t>ПИД-регулятора</w:t>
      </w:r>
    </w:p>
    <w:p w14:paraId="53105366" w14:textId="249B14CB" w:rsidR="003F4ACF" w:rsidRDefault="008006AC" w:rsidP="003F4ACF">
      <w:pPr>
        <w:pStyle w:val="15"/>
        <w:spacing w:line="276" w:lineRule="auto"/>
        <w:ind w:left="1429" w:hanging="862"/>
        <w:rPr>
          <w:rFonts w:ascii="Arial" w:hAnsi="Arial" w:cs="Arial"/>
          <w:b/>
          <w:noProof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  <w:lang w:val="en-US"/>
        </w:rPr>
        <w:drawing>
          <wp:inline distT="0" distB="0" distL="0" distR="0" wp14:anchorId="004AC367" wp14:editId="471FA8C9">
            <wp:extent cx="9055100" cy="2120900"/>
            <wp:effectExtent l="0" t="0" r="0" b="0"/>
            <wp:docPr id="126" name="Рисунок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551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D5946" w14:textId="77777777" w:rsidR="00E01B8B" w:rsidRDefault="00E01B8B" w:rsidP="00E01B8B">
      <w:pPr>
        <w:pStyle w:val="15"/>
        <w:widowControl w:val="0"/>
        <w:numPr>
          <w:ilvl w:val="0"/>
          <w:numId w:val="16"/>
        </w:numPr>
        <w:tabs>
          <w:tab w:val="left" w:pos="567"/>
        </w:tabs>
        <w:spacing w:line="276" w:lineRule="auto"/>
        <w:ind w:left="567" w:hanging="567"/>
        <w:rPr>
          <w:rFonts w:ascii="Arial" w:hAnsi="Arial" w:cs="Arial"/>
          <w:b/>
          <w:i/>
          <w:color w:val="FF0000"/>
          <w:sz w:val="36"/>
          <w:szCs w:val="36"/>
        </w:rPr>
      </w:pPr>
      <w:r w:rsidRPr="00BC5980">
        <w:rPr>
          <w:rFonts w:ascii="Arial" w:hAnsi="Arial" w:cs="Arial"/>
          <w:b/>
          <w:i/>
          <w:color w:val="FF0000"/>
          <w:sz w:val="36"/>
          <w:szCs w:val="36"/>
        </w:rPr>
        <w:t>Выполнить моделирование:</w:t>
      </w:r>
    </w:p>
    <w:p w14:paraId="15999109" w14:textId="17A40068" w:rsidR="00E900F9" w:rsidRPr="00E900F9" w:rsidRDefault="00E01B8B" w:rsidP="00E900F9">
      <w:pPr>
        <w:pStyle w:val="Metod4"/>
        <w:keepNext w:val="0"/>
        <w:widowControl w:val="0"/>
        <w:numPr>
          <w:ilvl w:val="0"/>
          <w:numId w:val="45"/>
        </w:numPr>
        <w:tabs>
          <w:tab w:val="num" w:pos="170"/>
          <w:tab w:val="left" w:pos="567"/>
          <w:tab w:val="num" w:pos="1155"/>
        </w:tabs>
        <w:spacing w:before="0" w:after="0" w:line="276" w:lineRule="auto"/>
        <w:ind w:left="1155" w:hanging="720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DC64DB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для структурной схемы следящей системы </w:t>
      </w:r>
      <w:r w:rsidRPr="00DC64DB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(рисунок 24) обосновать структуру и параметры последовательного КУ типа ПИД-регулятора, используя типовые методики</w:t>
      </w:r>
    </w:p>
    <w:p w14:paraId="0D99B8CC" w14:textId="77777777" w:rsidR="00E900F9" w:rsidRPr="00E900F9" w:rsidRDefault="00E900F9" w:rsidP="00E900F9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обосновать/рекомендовать параметры ЭДЗ для реализации КУ</w:t>
      </w:r>
      <w:r w:rsidRPr="00CE5C64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;</w:t>
      </w:r>
    </w:p>
    <w:p w14:paraId="156649A0" w14:textId="24B5069C" w:rsidR="00FC415C" w:rsidRPr="00FC415C" w:rsidRDefault="00FC415C" w:rsidP="00E900F9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скорректировать </w:t>
      </w:r>
      <w:r w:rsidRPr="00FC415C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 xml:space="preserve">(при необходимости) </w:t>
      </w:r>
      <w:r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параметры ПИД-регулятора, максимально приближая сходство ЛАЧХ разомкнутых желаемой и скорректированной систем</w:t>
      </w:r>
      <w:r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;</w:t>
      </w:r>
    </w:p>
    <w:p w14:paraId="73C58030" w14:textId="2CA05808" w:rsidR="00FC415C" w:rsidRPr="005602BC" w:rsidRDefault="00FC415C" w:rsidP="00E900F9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CE5C64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воспроизвести графически на логарифмическом бланке</w:t>
      </w:r>
      <w:r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 xml:space="preserve"> асимптотические ЛАЧХ и ЛФЧХ разомкнутых желаемой (в соответствии со своим вариантом) и скорректированной систем;</w:t>
      </w:r>
    </w:p>
    <w:p w14:paraId="5AE1BB4C" w14:textId="77777777" w:rsidR="00E900F9" w:rsidRPr="005602BC" w:rsidRDefault="00E900F9" w:rsidP="00E900F9">
      <w:pPr>
        <w:pStyle w:val="Metod4"/>
        <w:keepNext w:val="0"/>
        <w:widowControl w:val="0"/>
        <w:numPr>
          <w:ilvl w:val="0"/>
          <w:numId w:val="45"/>
        </w:numPr>
        <w:tabs>
          <w:tab w:val="num" w:pos="170"/>
          <w:tab w:val="left" w:pos="567"/>
          <w:tab w:val="num" w:pos="1155"/>
        </w:tabs>
        <w:spacing w:before="0" w:after="0" w:line="276" w:lineRule="auto"/>
        <w:ind w:left="1155" w:hanging="720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E01B8B">
        <w:rPr>
          <w:rFonts w:ascii="Arial" w:hAnsi="Arial" w:cs="Arial"/>
          <w:bCs/>
          <w:i/>
          <w:color w:val="FF0000"/>
          <w:sz w:val="36"/>
          <w:szCs w:val="36"/>
          <w:lang w:val="ru-RU"/>
        </w:rPr>
        <w:lastRenderedPageBreak/>
        <w:t>оценить показатели качества системы</w:t>
      </w:r>
      <w:r w:rsidRPr="00E01B8B">
        <w:rPr>
          <w:rFonts w:ascii="Arial" w:hAnsi="Arial" w:cs="Arial"/>
          <w:b w:val="0"/>
          <w:i/>
          <w:color w:val="FF0000"/>
          <w:sz w:val="36"/>
          <w:szCs w:val="36"/>
          <w:lang w:val="ru-RU"/>
        </w:rPr>
        <w:t xml:space="preserve"> до и после коррекции с использованием среды моделирования </w:t>
      </w:r>
      <w:proofErr w:type="spellStart"/>
      <w:r w:rsidRPr="00E01B8B">
        <w:rPr>
          <w:rFonts w:ascii="Arial" w:hAnsi="Arial" w:cs="Arial"/>
          <w:b w:val="0"/>
          <w:i/>
          <w:color w:val="FF0000"/>
          <w:sz w:val="36"/>
          <w:szCs w:val="36"/>
          <w:lang w:val="en-US"/>
        </w:rPr>
        <w:t>SimInTech</w:t>
      </w:r>
      <w:proofErr w:type="spellEnd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:</w:t>
      </w:r>
    </w:p>
    <w:p w14:paraId="20DB3FC8" w14:textId="77777777" w:rsidR="00E900F9" w:rsidRPr="005602BC" w:rsidRDefault="00E900F9" w:rsidP="00E900F9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устойчивость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(показать, оценить </w:t>
      </w: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запасы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);</w:t>
      </w:r>
    </w:p>
    <w:p w14:paraId="162AA816" w14:textId="77777777" w:rsidR="00E900F9" w:rsidRPr="005602BC" w:rsidRDefault="00E900F9" w:rsidP="00E900F9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 xml:space="preserve">показатели качества переходного режима 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(время регулирования, перерегулирование, </w:t>
      </w:r>
      <w:proofErr w:type="spellStart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колебательность</w:t>
      </w:r>
      <w:proofErr w:type="spellEnd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, ИКО);</w:t>
      </w:r>
    </w:p>
    <w:p w14:paraId="7D7F11F4" w14:textId="77777777" w:rsidR="00E900F9" w:rsidRPr="005602BC" w:rsidRDefault="00E900F9" w:rsidP="00E900F9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динамические ошибки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при подаче постоянного, линейного и квадратично нарастающего задающих воздействий (численные значения, динамика);</w:t>
      </w:r>
    </w:p>
    <w:p w14:paraId="0EE0C62A" w14:textId="77777777" w:rsidR="00E900F9" w:rsidRPr="005602BC" w:rsidRDefault="00E900F9" w:rsidP="00E900F9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proofErr w:type="spellStart"/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флюктуационные</w:t>
      </w:r>
      <w:proofErr w:type="spellEnd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(дисперсия, эквивалентная полоса пропускания).</w:t>
      </w:r>
    </w:p>
    <w:p w14:paraId="327AA5B1" w14:textId="77777777" w:rsidR="002142CA" w:rsidRPr="002142CA" w:rsidRDefault="002142CA" w:rsidP="003F4ACF">
      <w:pPr>
        <w:pStyle w:val="15"/>
        <w:spacing w:line="276" w:lineRule="auto"/>
        <w:ind w:left="1429" w:hanging="862"/>
        <w:rPr>
          <w:rFonts w:ascii="Arial" w:hAnsi="Arial" w:cs="Arial"/>
          <w:bCs/>
          <w:noProof/>
          <w:sz w:val="36"/>
          <w:szCs w:val="36"/>
        </w:rPr>
      </w:pPr>
    </w:p>
    <w:p w14:paraId="59CDD52E" w14:textId="77777777" w:rsidR="002142CA" w:rsidRPr="002142CA" w:rsidRDefault="002142CA" w:rsidP="003F4ACF">
      <w:pPr>
        <w:pStyle w:val="15"/>
        <w:spacing w:line="276" w:lineRule="auto"/>
        <w:ind w:left="1429" w:hanging="862"/>
        <w:rPr>
          <w:rFonts w:ascii="Arial" w:hAnsi="Arial" w:cs="Arial"/>
          <w:bCs/>
          <w:sz w:val="36"/>
          <w:szCs w:val="36"/>
        </w:rPr>
      </w:pPr>
    </w:p>
    <w:p w14:paraId="6AD66840" w14:textId="06B440FB" w:rsidR="00407263" w:rsidRDefault="0021090E" w:rsidP="005D4494">
      <w:pPr>
        <w:pStyle w:val="14"/>
        <w:spacing w:line="276" w:lineRule="auto"/>
        <w:ind w:firstLine="567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br w:type="page"/>
      </w:r>
    </w:p>
    <w:p w14:paraId="7885A03D" w14:textId="77777777" w:rsidR="00704034" w:rsidRPr="005602BC" w:rsidRDefault="00704034" w:rsidP="00704034">
      <w:pPr>
        <w:pStyle w:val="Metod4"/>
        <w:keepNext w:val="0"/>
        <w:widowControl w:val="0"/>
        <w:numPr>
          <w:ilvl w:val="0"/>
          <w:numId w:val="45"/>
        </w:numPr>
        <w:tabs>
          <w:tab w:val="left" w:pos="567"/>
          <w:tab w:val="num" w:pos="1155"/>
        </w:tabs>
        <w:spacing w:before="0" w:after="0" w:line="276" w:lineRule="auto"/>
        <w:ind w:left="1155" w:hanging="720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E01B8B">
        <w:rPr>
          <w:rFonts w:ascii="Arial" w:hAnsi="Arial" w:cs="Arial"/>
          <w:bCs/>
          <w:i/>
          <w:color w:val="FF0000"/>
          <w:sz w:val="36"/>
          <w:szCs w:val="36"/>
          <w:lang w:val="ru-RU"/>
        </w:rPr>
        <w:lastRenderedPageBreak/>
        <w:t>для структурной схемы следящей системы</w:t>
      </w:r>
      <w:r w:rsidRPr="00E01B8B">
        <w:rPr>
          <w:rFonts w:ascii="Arial" w:hAnsi="Arial" w:cs="Arial"/>
          <w:b w:val="0"/>
          <w:i/>
          <w:color w:val="FF0000"/>
          <w:sz w:val="36"/>
          <w:szCs w:val="36"/>
          <w:lang w:val="ru-RU"/>
        </w:rPr>
        <w:t xml:space="preserve"> </w:t>
      </w: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 xml:space="preserve">(рисунок </w:t>
      </w:r>
      <w:r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24</w:t>
      </w: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)</w:t>
      </w:r>
      <w:r w:rsidRPr="00CE5C64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:</w:t>
      </w:r>
    </w:p>
    <w:p w14:paraId="677109A2" w14:textId="396133E1" w:rsidR="00704034" w:rsidRDefault="00704034" w:rsidP="00704034">
      <w:pPr>
        <w:pStyle w:val="14"/>
        <w:spacing w:line="276" w:lineRule="auto"/>
        <w:ind w:firstLine="567"/>
        <w:rPr>
          <w:rFonts w:ascii="Arial" w:hAnsi="Arial" w:cs="Arial"/>
          <w:b/>
          <w:bCs/>
          <w:sz w:val="36"/>
          <w:szCs w:val="36"/>
          <w:highlight w:val="yellow"/>
        </w:rPr>
      </w:pP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</w:rPr>
        <w:t xml:space="preserve">использовать </w:t>
      </w:r>
      <w:r>
        <w:rPr>
          <w:rFonts w:ascii="Arial" w:hAnsi="Arial" w:cs="Arial"/>
          <w:bCs/>
          <w:iCs/>
          <w:color w:val="000000" w:themeColor="text1"/>
          <w:sz w:val="36"/>
          <w:szCs w:val="36"/>
        </w:rPr>
        <w:t xml:space="preserve">для моделирования </w:t>
      </w: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</w:rPr>
        <w:t>желаемую передаточную функцию</w:t>
      </w:r>
      <w:r w:rsidRPr="005602BC">
        <w:rPr>
          <w:rFonts w:ascii="Arial" w:hAnsi="Arial" w:cs="Arial"/>
          <w:i/>
          <w:color w:val="000000" w:themeColor="text1"/>
          <w:sz w:val="36"/>
          <w:szCs w:val="36"/>
        </w:rPr>
        <w:t xml:space="preserve"> в соответствии со своим вариантом</w:t>
      </w:r>
      <w:r w:rsidRPr="00CE5C64">
        <w:rPr>
          <w:rFonts w:ascii="Arial" w:hAnsi="Arial" w:cs="Arial"/>
          <w:iCs/>
          <w:color w:val="000000" w:themeColor="text1"/>
          <w:sz w:val="36"/>
          <w:szCs w:val="36"/>
        </w:rPr>
        <w:t>;</w:t>
      </w:r>
    </w:p>
    <w:p w14:paraId="5FF3A480" w14:textId="77777777" w:rsidR="00704034" w:rsidRDefault="00704034" w:rsidP="0021090E">
      <w:pPr>
        <w:pStyle w:val="14"/>
        <w:spacing w:line="276" w:lineRule="auto"/>
        <w:ind w:firstLine="567"/>
        <w:rPr>
          <w:rFonts w:ascii="Arial" w:hAnsi="Arial" w:cs="Arial"/>
          <w:b/>
          <w:bCs/>
          <w:sz w:val="36"/>
          <w:szCs w:val="36"/>
          <w:highlight w:val="yellow"/>
        </w:rPr>
      </w:pPr>
    </w:p>
    <w:p w14:paraId="7570A49D" w14:textId="77777777" w:rsidR="00704034" w:rsidRPr="00DC64DB" w:rsidRDefault="00704034" w:rsidP="00704034">
      <w:pPr>
        <w:pStyle w:val="Metod4"/>
        <w:keepNext w:val="0"/>
        <w:widowControl w:val="0"/>
        <w:numPr>
          <w:ilvl w:val="0"/>
          <w:numId w:val="17"/>
        </w:numPr>
        <w:tabs>
          <w:tab w:val="num" w:pos="170"/>
          <w:tab w:val="left" w:pos="567"/>
          <w:tab w:val="num" w:pos="1155"/>
        </w:tabs>
        <w:spacing w:before="0" w:after="0" w:line="276" w:lineRule="auto"/>
        <w:ind w:left="1134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DC64DB">
        <w:rPr>
          <w:rFonts w:ascii="Arial" w:hAnsi="Arial" w:cs="Arial"/>
          <w:bCs/>
          <w:i/>
          <w:color w:val="000000" w:themeColor="text1"/>
          <w:sz w:val="36"/>
          <w:szCs w:val="36"/>
          <w:lang w:val="ru-RU"/>
        </w:rPr>
        <w:t>провести сравнительный анализ с результатами последовательной коррекции</w:t>
      </w:r>
      <w:r w:rsidRPr="00DC64DB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(п.п.2.5)</w:t>
      </w:r>
      <w:r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, оценить вклад каждой из ветвей ПИД-регулятора в достижение требуемых показателей качества.</w:t>
      </w:r>
    </w:p>
    <w:p w14:paraId="4D4BD93D" w14:textId="77777777" w:rsidR="00704034" w:rsidRDefault="00704034" w:rsidP="0021090E">
      <w:pPr>
        <w:pStyle w:val="14"/>
        <w:spacing w:line="276" w:lineRule="auto"/>
        <w:ind w:firstLine="567"/>
        <w:rPr>
          <w:rFonts w:ascii="Arial" w:hAnsi="Arial" w:cs="Arial"/>
          <w:b/>
          <w:bCs/>
          <w:sz w:val="36"/>
          <w:szCs w:val="36"/>
          <w:highlight w:val="yellow"/>
        </w:rPr>
      </w:pPr>
    </w:p>
    <w:p w14:paraId="77E07216" w14:textId="77777777" w:rsidR="00704034" w:rsidRDefault="00704034" w:rsidP="0021090E">
      <w:pPr>
        <w:pStyle w:val="14"/>
        <w:spacing w:line="276" w:lineRule="auto"/>
        <w:ind w:firstLine="567"/>
        <w:rPr>
          <w:rFonts w:ascii="Arial" w:hAnsi="Arial" w:cs="Arial"/>
          <w:b/>
          <w:bCs/>
          <w:sz w:val="36"/>
          <w:szCs w:val="36"/>
          <w:highlight w:val="yellow"/>
        </w:rPr>
      </w:pPr>
      <w:r>
        <w:rPr>
          <w:rFonts w:ascii="Arial" w:hAnsi="Arial" w:cs="Arial"/>
          <w:b/>
          <w:bCs/>
          <w:sz w:val="36"/>
          <w:szCs w:val="36"/>
          <w:highlight w:val="yellow"/>
        </w:rPr>
        <w:br w:type="page"/>
      </w:r>
    </w:p>
    <w:p w14:paraId="1FC1D386" w14:textId="4B0AC97C" w:rsidR="003B6100" w:rsidRDefault="00631236" w:rsidP="0021090E">
      <w:pPr>
        <w:pStyle w:val="14"/>
        <w:spacing w:line="276" w:lineRule="auto"/>
        <w:ind w:firstLine="567"/>
        <w:rPr>
          <w:rFonts w:ascii="Arial" w:hAnsi="Arial" w:cs="Arial"/>
          <w:b/>
          <w:bCs/>
          <w:sz w:val="36"/>
          <w:szCs w:val="36"/>
        </w:rPr>
      </w:pPr>
      <w:r w:rsidRPr="00CF6410">
        <w:rPr>
          <w:rFonts w:ascii="Arial" w:hAnsi="Arial" w:cs="Arial"/>
          <w:b/>
          <w:bCs/>
          <w:sz w:val="36"/>
          <w:szCs w:val="36"/>
          <w:highlight w:val="yellow"/>
        </w:rPr>
        <w:lastRenderedPageBreak/>
        <w:t>4</w:t>
      </w:r>
      <w:r w:rsidR="003B6100" w:rsidRPr="00CF6410">
        <w:rPr>
          <w:rFonts w:ascii="Arial" w:hAnsi="Arial" w:cs="Arial"/>
          <w:b/>
          <w:bCs/>
          <w:sz w:val="36"/>
          <w:szCs w:val="36"/>
          <w:highlight w:val="yellow"/>
        </w:rPr>
        <w:t xml:space="preserve"> Параллельная коррекция</w:t>
      </w:r>
    </w:p>
    <w:p w14:paraId="717495E1" w14:textId="77777777" w:rsidR="008454FD" w:rsidRDefault="005442DD" w:rsidP="00CF6410">
      <w:pPr>
        <w:pStyle w:val="15"/>
        <w:spacing w:before="120" w:line="276" w:lineRule="auto"/>
        <w:ind w:left="1429" w:hanging="862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4.</w:t>
      </w:r>
      <w:r w:rsidRPr="005D4494">
        <w:rPr>
          <w:rFonts w:ascii="Arial" w:hAnsi="Arial" w:cs="Arial"/>
          <w:b/>
          <w:bCs/>
          <w:sz w:val="36"/>
          <w:szCs w:val="36"/>
          <w:highlight w:val="yellow"/>
        </w:rPr>
        <w:t>1 Коррекция с использованием местной обратной связ</w:t>
      </w:r>
      <w:r w:rsidR="00CF6410" w:rsidRPr="005D4494">
        <w:rPr>
          <w:rFonts w:ascii="Arial" w:hAnsi="Arial" w:cs="Arial"/>
          <w:b/>
          <w:bCs/>
          <w:sz w:val="36"/>
          <w:szCs w:val="36"/>
          <w:highlight w:val="yellow"/>
        </w:rPr>
        <w:t>и</w:t>
      </w:r>
      <w:r w:rsidR="008454FD">
        <w:rPr>
          <w:rFonts w:ascii="Arial" w:hAnsi="Arial" w:cs="Arial"/>
          <w:b/>
          <w:bCs/>
          <w:sz w:val="36"/>
          <w:szCs w:val="36"/>
        </w:rPr>
        <w:tab/>
      </w:r>
    </w:p>
    <w:p w14:paraId="60ADAB3D" w14:textId="77777777" w:rsidR="00CF6410" w:rsidRDefault="00CF6410" w:rsidP="00CF6410">
      <w:pPr>
        <w:pStyle w:val="14"/>
        <w:numPr>
          <w:ilvl w:val="0"/>
          <w:numId w:val="39"/>
        </w:numPr>
        <w:spacing w:before="120" w:after="120" w:line="276" w:lineRule="auto"/>
        <w:ind w:left="567" w:hanging="567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Обратной связью охватывается, как правило, объект управления.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304"/>
        <w:gridCol w:w="7136"/>
      </w:tblGrid>
      <w:tr w:rsidR="003B6100" w:rsidRPr="00CF7830" w14:paraId="29D4817F" w14:textId="77777777" w:rsidTr="008454FD">
        <w:tc>
          <w:tcPr>
            <w:tcW w:w="8304" w:type="dxa"/>
            <w:shd w:val="clear" w:color="auto" w:fill="auto"/>
          </w:tcPr>
          <w:p w14:paraId="453116CF" w14:textId="0477A164" w:rsidR="003B6100" w:rsidRDefault="008006AC" w:rsidP="009C146C">
            <w:pPr>
              <w:spacing w:line="276" w:lineRule="auto"/>
              <w:ind w:firstLine="28"/>
              <w:jc w:val="center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07D37AFC" wp14:editId="5689B076">
                  <wp:extent cx="4889500" cy="2038303"/>
                  <wp:effectExtent l="0" t="0" r="6350" b="635"/>
                  <wp:docPr id="145" name="Рисунок 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404" t="26183" r="16612" b="252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01596" cy="20433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744E7FB" w14:textId="54FA2AAF" w:rsidR="003B6100" w:rsidRPr="00CF7830" w:rsidRDefault="003B6100" w:rsidP="009C146C">
            <w:pPr>
              <w:spacing w:line="276" w:lineRule="auto"/>
              <w:ind w:firstLine="28"/>
              <w:jc w:val="center"/>
              <w:rPr>
                <w:rFonts w:ascii="Arial" w:hAnsi="Arial" w:cs="Arial"/>
                <w:b/>
                <w:sz w:val="36"/>
                <w:szCs w:val="36"/>
              </w:rPr>
            </w:pPr>
            <w:r w:rsidRPr="00CF7830">
              <w:rPr>
                <w:rFonts w:ascii="Arial" w:hAnsi="Arial" w:cs="Arial"/>
                <w:b/>
                <w:sz w:val="36"/>
                <w:szCs w:val="36"/>
              </w:rPr>
              <w:t xml:space="preserve">Рисунок </w:t>
            </w:r>
            <w:r w:rsidR="007F79B0">
              <w:rPr>
                <w:rFonts w:ascii="Arial" w:hAnsi="Arial" w:cs="Arial"/>
                <w:b/>
                <w:sz w:val="36"/>
                <w:szCs w:val="36"/>
              </w:rPr>
              <w:t>2</w:t>
            </w:r>
            <w:r w:rsidR="00A231B9">
              <w:rPr>
                <w:rFonts w:ascii="Arial" w:hAnsi="Arial" w:cs="Arial"/>
                <w:b/>
                <w:sz w:val="36"/>
                <w:szCs w:val="36"/>
              </w:rPr>
              <w:t>9</w:t>
            </w:r>
            <w:r w:rsidRPr="00CF7830">
              <w:rPr>
                <w:rFonts w:ascii="Arial" w:hAnsi="Arial" w:cs="Arial"/>
                <w:sz w:val="36"/>
                <w:szCs w:val="36"/>
              </w:rPr>
              <w:t xml:space="preserve"> – Структурная схема системы с КУ с местной ОС</w:t>
            </w:r>
          </w:p>
        </w:tc>
        <w:tc>
          <w:tcPr>
            <w:tcW w:w="7136" w:type="dxa"/>
            <w:shd w:val="clear" w:color="auto" w:fill="auto"/>
          </w:tcPr>
          <w:p w14:paraId="7984476B" w14:textId="77777777" w:rsidR="003B6100" w:rsidRPr="00CF7830" w:rsidRDefault="003B6100" w:rsidP="003B6100">
            <w:pPr>
              <w:numPr>
                <w:ilvl w:val="0"/>
                <w:numId w:val="16"/>
              </w:numPr>
              <w:ind w:left="567" w:hanging="567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CF7830">
              <w:rPr>
                <w:rFonts w:ascii="Arial" w:hAnsi="Arial" w:cs="Arial"/>
                <w:b/>
                <w:bCs/>
                <w:sz w:val="36"/>
                <w:szCs w:val="36"/>
              </w:rPr>
              <w:t>Передаточная функция желаемой разомкнутой системы:</w:t>
            </w:r>
          </w:p>
          <w:p w14:paraId="62B4DFC3" w14:textId="043DB3CB" w:rsidR="003B6100" w:rsidRPr="00CF7830" w:rsidRDefault="00AE6CB4" w:rsidP="009C146C">
            <w:pPr>
              <w:spacing w:after="120"/>
              <w:ind w:left="567"/>
              <w:jc w:val="both"/>
              <w:rPr>
                <w:rFonts w:ascii="Arial" w:hAnsi="Arial" w:cs="Arial"/>
                <w:sz w:val="36"/>
                <w:szCs w:val="36"/>
              </w:rPr>
            </w:pPr>
            <w:r w:rsidRPr="00AE6CB4">
              <w:rPr>
                <w:rFonts w:ascii="Arial" w:hAnsi="Arial" w:cs="Arial"/>
                <w:position w:val="-44"/>
                <w:sz w:val="36"/>
                <w:szCs w:val="36"/>
              </w:rPr>
              <w:object w:dxaOrig="4020" w:dyaOrig="999" w14:anchorId="5721CEA4">
                <v:shape id="_x0000_i1121" type="#_x0000_t75" style="width:200.95pt;height:50.25pt" o:ole="">
                  <v:imagedata r:id="rId125" o:title=""/>
                </v:shape>
                <o:OLEObject Type="Embed" ProgID="Equation.DSMT4" ShapeID="_x0000_i1121" DrawAspect="Content" ObjectID="_1851784419" r:id="rId126"/>
              </w:object>
            </w:r>
            <w:r w:rsidR="003B6100" w:rsidRPr="00CF7830">
              <w:rPr>
                <w:rFonts w:ascii="Arial" w:hAnsi="Arial" w:cs="Arial"/>
                <w:sz w:val="36"/>
                <w:szCs w:val="36"/>
              </w:rPr>
              <w:t>.</w:t>
            </w:r>
            <w:r w:rsidR="003B6100" w:rsidRPr="00CF7830">
              <w:rPr>
                <w:rFonts w:ascii="Arial" w:hAnsi="Arial" w:cs="Arial"/>
                <w:sz w:val="36"/>
                <w:szCs w:val="36"/>
              </w:rPr>
              <w:tab/>
            </w:r>
            <w:r w:rsidR="003B6100" w:rsidRPr="00CF7830">
              <w:rPr>
                <w:rFonts w:ascii="Arial" w:hAnsi="Arial" w:cs="Arial"/>
                <w:sz w:val="36"/>
                <w:szCs w:val="36"/>
              </w:rPr>
              <w:tab/>
            </w:r>
            <w:r w:rsidR="003B6100" w:rsidRPr="00CF7830">
              <w:rPr>
                <w:rFonts w:ascii="Arial" w:hAnsi="Arial" w:cs="Arial"/>
                <w:b/>
                <w:sz w:val="36"/>
                <w:szCs w:val="36"/>
              </w:rPr>
              <w:t>(</w:t>
            </w:r>
            <w:r w:rsidR="009D122E">
              <w:rPr>
                <w:rFonts w:ascii="Arial" w:hAnsi="Arial" w:cs="Arial"/>
                <w:b/>
                <w:sz w:val="36"/>
                <w:szCs w:val="36"/>
              </w:rPr>
              <w:t>3</w:t>
            </w:r>
            <w:r w:rsidR="00041AD2">
              <w:rPr>
                <w:rFonts w:ascii="Arial" w:hAnsi="Arial" w:cs="Arial"/>
                <w:b/>
                <w:sz w:val="36"/>
                <w:szCs w:val="36"/>
              </w:rPr>
              <w:t>4</w:t>
            </w:r>
            <w:r w:rsidR="003B6100" w:rsidRPr="00CF7830">
              <w:rPr>
                <w:rFonts w:ascii="Arial" w:hAnsi="Arial" w:cs="Arial"/>
                <w:b/>
                <w:sz w:val="36"/>
                <w:szCs w:val="36"/>
              </w:rPr>
              <w:t>)</w:t>
            </w:r>
          </w:p>
          <w:p w14:paraId="58D97B2B" w14:textId="77777777" w:rsidR="00CA0F78" w:rsidRPr="00CA0F78" w:rsidRDefault="00CA0F78" w:rsidP="00CA0F78">
            <w:pPr>
              <w:ind w:left="567"/>
              <w:jc w:val="both"/>
              <w:rPr>
                <w:rFonts w:ascii="Arial" w:hAnsi="Arial" w:cs="Arial"/>
                <w:b/>
                <w:bCs/>
                <w:sz w:val="16"/>
                <w:szCs w:val="16"/>
              </w:rPr>
            </w:pPr>
          </w:p>
          <w:p w14:paraId="4FF91A79" w14:textId="2C83D6F0" w:rsidR="003B6100" w:rsidRPr="00CF7830" w:rsidRDefault="003B6100" w:rsidP="003B6100">
            <w:pPr>
              <w:numPr>
                <w:ilvl w:val="0"/>
                <w:numId w:val="16"/>
              </w:numPr>
              <w:ind w:left="567" w:hanging="567"/>
              <w:jc w:val="both"/>
              <w:rPr>
                <w:rFonts w:ascii="Arial" w:hAnsi="Arial" w:cs="Arial"/>
                <w:b/>
                <w:bCs/>
                <w:sz w:val="36"/>
                <w:szCs w:val="36"/>
              </w:rPr>
            </w:pPr>
            <w:r w:rsidRPr="00CF7830">
              <w:rPr>
                <w:rFonts w:ascii="Arial" w:hAnsi="Arial" w:cs="Arial"/>
                <w:b/>
                <w:bCs/>
                <w:sz w:val="36"/>
                <w:szCs w:val="36"/>
              </w:rPr>
              <w:t xml:space="preserve">Передаточная функция корректирующего устройства: </w:t>
            </w:r>
          </w:p>
          <w:p w14:paraId="22797D9C" w14:textId="4C37A9CE" w:rsidR="00CA0F78" w:rsidRPr="00CF7830" w:rsidRDefault="00AE6CB4" w:rsidP="00CA0F78">
            <w:pPr>
              <w:pStyle w:val="ad"/>
              <w:spacing w:after="0" w:line="276" w:lineRule="auto"/>
              <w:ind w:left="0" w:firstLine="509"/>
              <w:jc w:val="both"/>
              <w:rPr>
                <w:rFonts w:ascii="Arial" w:hAnsi="Arial" w:cs="Arial"/>
                <w:b/>
                <w:sz w:val="36"/>
                <w:szCs w:val="36"/>
              </w:rPr>
            </w:pPr>
            <w:r w:rsidRPr="00AE6CB4">
              <w:rPr>
                <w:rFonts w:ascii="Arial" w:hAnsi="Arial" w:cs="Arial"/>
                <w:position w:val="-42"/>
                <w:sz w:val="36"/>
                <w:szCs w:val="36"/>
              </w:rPr>
              <w:object w:dxaOrig="5220" w:dyaOrig="999" w14:anchorId="099A5859">
                <v:shape id="_x0000_i1122" type="#_x0000_t75" style="width:258.7pt;height:50.25pt" o:ole="">
                  <v:imagedata r:id="rId127" o:title=""/>
                </v:shape>
                <o:OLEObject Type="Embed" ProgID="Equation.DSMT4" ShapeID="_x0000_i1122" DrawAspect="Content" ObjectID="_1851784420" r:id="rId128"/>
              </w:object>
            </w:r>
            <w:r w:rsidR="003B6100" w:rsidRPr="00CF7830">
              <w:rPr>
                <w:rFonts w:ascii="Arial" w:hAnsi="Arial" w:cs="Arial"/>
                <w:sz w:val="36"/>
                <w:szCs w:val="36"/>
              </w:rPr>
              <w:t>;</w:t>
            </w:r>
            <w:r w:rsidR="003B6100" w:rsidRPr="00CF7830">
              <w:rPr>
                <w:rFonts w:ascii="Arial" w:hAnsi="Arial" w:cs="Arial"/>
                <w:b/>
                <w:sz w:val="36"/>
                <w:szCs w:val="36"/>
              </w:rPr>
              <w:t>(</w:t>
            </w:r>
            <w:r w:rsidR="009D122E">
              <w:rPr>
                <w:rFonts w:ascii="Arial" w:hAnsi="Arial" w:cs="Arial"/>
                <w:b/>
                <w:sz w:val="36"/>
                <w:szCs w:val="36"/>
              </w:rPr>
              <w:t>3</w:t>
            </w:r>
            <w:r w:rsidR="00041AD2">
              <w:rPr>
                <w:rFonts w:ascii="Arial" w:hAnsi="Arial" w:cs="Arial"/>
                <w:b/>
                <w:sz w:val="36"/>
                <w:szCs w:val="36"/>
              </w:rPr>
              <w:t>5</w:t>
            </w:r>
            <w:r w:rsidR="003B6100" w:rsidRPr="00CF7830">
              <w:rPr>
                <w:rFonts w:ascii="Arial" w:hAnsi="Arial" w:cs="Arial"/>
                <w:b/>
                <w:sz w:val="36"/>
                <w:szCs w:val="36"/>
              </w:rPr>
              <w:t>)</w:t>
            </w:r>
          </w:p>
        </w:tc>
      </w:tr>
    </w:tbl>
    <w:p w14:paraId="275DDB5F" w14:textId="7E586170" w:rsidR="003B6100" w:rsidRDefault="003B6100" w:rsidP="003B6100">
      <w:pPr>
        <w:ind w:firstLine="567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>При больших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C03841">
        <w:rPr>
          <w:rFonts w:ascii="Arial" w:hAnsi="Arial" w:cs="Arial"/>
          <w:position w:val="-18"/>
          <w:sz w:val="36"/>
          <w:szCs w:val="36"/>
        </w:rPr>
        <w:object w:dxaOrig="520" w:dyaOrig="540" w14:anchorId="5E3057EC">
          <v:shape id="_x0000_i1123" type="#_x0000_t75" style="width:26.8pt;height:26.8pt" o:ole="">
            <v:imagedata r:id="rId129" o:title=""/>
          </v:shape>
          <o:OLEObject Type="Embed" ProgID="Equation.DSMT4" ShapeID="_x0000_i1123" DrawAspect="Content" ObjectID="_1851784421" r:id="rId130"/>
        </w:object>
      </w:r>
      <w:r w:rsidR="00AE6CB4" w:rsidRPr="00C03841">
        <w:rPr>
          <w:rFonts w:ascii="Arial" w:hAnsi="Arial" w:cs="Arial"/>
          <w:position w:val="-18"/>
          <w:sz w:val="36"/>
          <w:szCs w:val="36"/>
        </w:rPr>
        <w:object w:dxaOrig="4540" w:dyaOrig="520" w14:anchorId="7FA9EF44">
          <v:shape id="_x0000_i1124" type="#_x0000_t75" style="width:227.7pt;height:26.8pt" o:ole="">
            <v:imagedata r:id="rId131" o:title=""/>
          </v:shape>
          <o:OLEObject Type="Embed" ProgID="Equation.DSMT4" ShapeID="_x0000_i1124" DrawAspect="Content" ObjectID="_1851784422" r:id="rId132"/>
        </w:object>
      </w:r>
      <w:r>
        <w:rPr>
          <w:rFonts w:ascii="Arial" w:hAnsi="Arial" w:cs="Arial"/>
          <w:sz w:val="36"/>
          <w:szCs w:val="36"/>
        </w:rPr>
        <w:tab/>
      </w:r>
      <w:r w:rsidRPr="00C03841">
        <w:rPr>
          <w:rFonts w:ascii="Arial" w:hAnsi="Arial" w:cs="Arial"/>
          <w:position w:val="-6"/>
          <w:sz w:val="36"/>
          <w:szCs w:val="36"/>
        </w:rPr>
        <w:object w:dxaOrig="420" w:dyaOrig="279" w14:anchorId="354D118B">
          <v:shape id="_x0000_i1125" type="#_x0000_t75" style="width:21.75pt;height:13.4pt" o:ole="">
            <v:imagedata r:id="rId133" o:title=""/>
          </v:shape>
          <o:OLEObject Type="Embed" ProgID="Equation.3" ShapeID="_x0000_i1125" DrawAspect="Content" ObjectID="_1851784423" r:id="rId134"/>
        </w:objec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AE6CB4" w:rsidRPr="00AE6CB4">
        <w:rPr>
          <w:rFonts w:ascii="Arial" w:hAnsi="Arial" w:cs="Arial"/>
          <w:position w:val="-42"/>
          <w:sz w:val="36"/>
          <w:szCs w:val="36"/>
        </w:rPr>
        <w:object w:dxaOrig="3120" w:dyaOrig="980" w14:anchorId="68A6D57D">
          <v:shape id="_x0000_i1126" type="#_x0000_t75" style="width:155.7pt;height:49.4pt" o:ole="">
            <v:imagedata r:id="rId135" o:title=""/>
          </v:shape>
          <o:OLEObject Type="Embed" ProgID="Equation.DSMT4" ShapeID="_x0000_i1126" DrawAspect="Content" ObjectID="_1851784424" r:id="rId136"/>
        </w:object>
      </w:r>
      <w:r>
        <w:rPr>
          <w:rFonts w:ascii="Arial" w:hAnsi="Arial" w:cs="Arial"/>
          <w:sz w:val="36"/>
          <w:szCs w:val="36"/>
        </w:rPr>
        <w:t>.</w:t>
      </w:r>
      <w:r w:rsidR="00AE6CB4" w:rsidRPr="00CF7830">
        <w:rPr>
          <w:rFonts w:ascii="Arial" w:hAnsi="Arial" w:cs="Arial"/>
          <w:sz w:val="36"/>
          <w:szCs w:val="36"/>
        </w:rPr>
        <w:tab/>
      </w:r>
      <w:r w:rsidRPr="00CB78FD">
        <w:rPr>
          <w:rFonts w:ascii="Arial" w:hAnsi="Arial" w:cs="Arial"/>
          <w:b/>
          <w:sz w:val="36"/>
          <w:szCs w:val="36"/>
        </w:rPr>
        <w:t>(</w:t>
      </w:r>
      <w:r w:rsidR="009D122E">
        <w:rPr>
          <w:rFonts w:ascii="Arial" w:hAnsi="Arial" w:cs="Arial"/>
          <w:b/>
          <w:sz w:val="36"/>
          <w:szCs w:val="36"/>
        </w:rPr>
        <w:t>3</w:t>
      </w:r>
      <w:r w:rsidR="00041AD2">
        <w:rPr>
          <w:rFonts w:ascii="Arial" w:hAnsi="Arial" w:cs="Arial"/>
          <w:b/>
          <w:sz w:val="36"/>
          <w:szCs w:val="36"/>
        </w:rPr>
        <w:t>6</w:t>
      </w:r>
      <w:r w:rsidRPr="00CB78FD">
        <w:rPr>
          <w:rFonts w:ascii="Arial" w:hAnsi="Arial" w:cs="Arial"/>
          <w:b/>
          <w:sz w:val="36"/>
          <w:szCs w:val="36"/>
        </w:rPr>
        <w:t>)</w:t>
      </w:r>
    </w:p>
    <w:p w14:paraId="56B5891A" w14:textId="77777777" w:rsidR="003B6100" w:rsidRDefault="003B6100" w:rsidP="003B6100">
      <w:pPr>
        <w:numPr>
          <w:ilvl w:val="0"/>
          <w:numId w:val="16"/>
        </w:numPr>
        <w:ind w:left="567" w:hanging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b/>
          <w:sz w:val="36"/>
          <w:szCs w:val="36"/>
        </w:rPr>
        <w:t>Желаемая передаточная функция разомкнутой системы</w:t>
      </w:r>
      <w:r w:rsidRPr="00C03841">
        <w:rPr>
          <w:rFonts w:ascii="Arial" w:hAnsi="Arial" w:cs="Arial"/>
          <w:sz w:val="36"/>
          <w:szCs w:val="36"/>
        </w:rPr>
        <w:t xml:space="preserve"> </w:t>
      </w:r>
    </w:p>
    <w:p w14:paraId="0D599020" w14:textId="3258B183" w:rsidR="003B6100" w:rsidRDefault="00AE6CB4" w:rsidP="003B6100">
      <w:pPr>
        <w:spacing w:before="120" w:after="120"/>
        <w:ind w:left="567"/>
        <w:jc w:val="both"/>
        <w:rPr>
          <w:rFonts w:ascii="Arial" w:hAnsi="Arial" w:cs="Arial"/>
          <w:sz w:val="36"/>
          <w:szCs w:val="36"/>
        </w:rPr>
      </w:pPr>
      <w:r w:rsidRPr="00AE6CB4">
        <w:rPr>
          <w:rFonts w:ascii="Arial" w:hAnsi="Arial" w:cs="Arial"/>
          <w:position w:val="-44"/>
          <w:sz w:val="36"/>
          <w:szCs w:val="36"/>
        </w:rPr>
        <w:object w:dxaOrig="2860" w:dyaOrig="1020" w14:anchorId="63590E00">
          <v:shape id="_x0000_i1127" type="#_x0000_t75" style="width:142.35pt;height:50.25pt" o:ole="">
            <v:imagedata r:id="rId137" o:title=""/>
          </v:shape>
          <o:OLEObject Type="Embed" ProgID="Equation.DSMT4" ShapeID="_x0000_i1127" DrawAspect="Content" ObjectID="_1851784425" r:id="rId138"/>
        </w:object>
      </w:r>
      <w:r w:rsidR="003B6100" w:rsidRPr="00C03841">
        <w:rPr>
          <w:rFonts w:ascii="Arial" w:hAnsi="Arial" w:cs="Arial"/>
          <w:sz w:val="36"/>
          <w:szCs w:val="36"/>
        </w:rPr>
        <w:t xml:space="preserve"> </w:t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Pr="00CF783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 w:rsidRPr="006364CE">
        <w:rPr>
          <w:rFonts w:ascii="Arial" w:hAnsi="Arial" w:cs="Arial"/>
          <w:b/>
          <w:sz w:val="36"/>
          <w:szCs w:val="36"/>
        </w:rPr>
        <w:t>(</w:t>
      </w:r>
      <w:r w:rsidR="009D122E">
        <w:rPr>
          <w:rFonts w:ascii="Arial" w:hAnsi="Arial" w:cs="Arial"/>
          <w:b/>
          <w:sz w:val="36"/>
          <w:szCs w:val="36"/>
        </w:rPr>
        <w:t>3</w:t>
      </w:r>
      <w:r w:rsidR="00041AD2">
        <w:rPr>
          <w:rFonts w:ascii="Arial" w:hAnsi="Arial" w:cs="Arial"/>
          <w:b/>
          <w:sz w:val="36"/>
          <w:szCs w:val="36"/>
        </w:rPr>
        <w:t>7</w:t>
      </w:r>
      <w:r w:rsidR="003B6100" w:rsidRPr="006364CE">
        <w:rPr>
          <w:rFonts w:ascii="Arial" w:hAnsi="Arial" w:cs="Arial"/>
          <w:b/>
          <w:sz w:val="36"/>
          <w:szCs w:val="36"/>
        </w:rPr>
        <w:t>)</w:t>
      </w:r>
    </w:p>
    <w:p w14:paraId="3FFAE1C2" w14:textId="77777777" w:rsidR="003B6100" w:rsidRDefault="003B6100" w:rsidP="003B6100">
      <w:pPr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 xml:space="preserve">практически не зависит от </w:t>
      </w:r>
      <w:r w:rsidRPr="00C03841">
        <w:rPr>
          <w:rFonts w:ascii="Arial" w:hAnsi="Arial" w:cs="Arial"/>
          <w:sz w:val="36"/>
          <w:szCs w:val="36"/>
          <w:lang w:val="en-US"/>
        </w:rPr>
        <w:t>W</w:t>
      </w:r>
      <w:r w:rsidRPr="00C03841">
        <w:rPr>
          <w:rFonts w:ascii="Arial" w:hAnsi="Arial" w:cs="Arial"/>
          <w:sz w:val="36"/>
          <w:szCs w:val="36"/>
          <w:vertAlign w:val="subscript"/>
        </w:rPr>
        <w:t>2</w:t>
      </w:r>
      <w:r w:rsidRPr="00C03841">
        <w:rPr>
          <w:rFonts w:ascii="Arial" w:hAnsi="Arial" w:cs="Arial"/>
          <w:sz w:val="36"/>
          <w:szCs w:val="36"/>
        </w:rPr>
        <w:t>(р), не влияет на характеристики системы в целом</w:t>
      </w:r>
      <w:r>
        <w:rPr>
          <w:rFonts w:ascii="Arial" w:hAnsi="Arial" w:cs="Arial"/>
          <w:sz w:val="36"/>
          <w:szCs w:val="36"/>
        </w:rPr>
        <w:t>.</w:t>
      </w:r>
    </w:p>
    <w:p w14:paraId="058A5911" w14:textId="0A2503B6" w:rsidR="003B6100" w:rsidRDefault="00AE6CB4" w:rsidP="003B6100">
      <w:pPr>
        <w:ind w:firstLine="28"/>
        <w:jc w:val="center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br w:type="page"/>
      </w:r>
      <w:r w:rsidR="008006AC">
        <w:rPr>
          <w:noProof/>
        </w:rPr>
        <w:lastRenderedPageBreak/>
        <w:drawing>
          <wp:inline distT="0" distB="0" distL="0" distR="0" wp14:anchorId="6A7AFDEC" wp14:editId="0989E50E">
            <wp:extent cx="8509000" cy="3530600"/>
            <wp:effectExtent l="0" t="0" r="0" b="0"/>
            <wp:docPr id="153" name="Рисунок 1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33" t="17751" r="13692" b="239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09000" cy="353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79999" w14:textId="253BEE95" w:rsidR="003B6100" w:rsidRDefault="003B6100" w:rsidP="0021090E">
      <w:pPr>
        <w:spacing w:before="120" w:after="120"/>
        <w:ind w:firstLine="28"/>
        <w:jc w:val="center"/>
        <w:rPr>
          <w:rFonts w:ascii="Arial" w:hAnsi="Arial" w:cs="Arial"/>
          <w:sz w:val="36"/>
          <w:szCs w:val="36"/>
        </w:rPr>
      </w:pPr>
      <w:r w:rsidRPr="00522AAA">
        <w:rPr>
          <w:rFonts w:ascii="Arial" w:hAnsi="Arial" w:cs="Arial"/>
          <w:b/>
          <w:sz w:val="36"/>
          <w:szCs w:val="36"/>
        </w:rPr>
        <w:t xml:space="preserve">Рисунок </w:t>
      </w:r>
      <w:r w:rsidR="00A231B9">
        <w:rPr>
          <w:rFonts w:ascii="Arial" w:hAnsi="Arial" w:cs="Arial"/>
          <w:b/>
          <w:sz w:val="36"/>
          <w:szCs w:val="36"/>
        </w:rPr>
        <w:t>30</w:t>
      </w:r>
      <w:r>
        <w:rPr>
          <w:rFonts w:ascii="Arial" w:hAnsi="Arial" w:cs="Arial"/>
          <w:sz w:val="36"/>
          <w:szCs w:val="36"/>
        </w:rPr>
        <w:t xml:space="preserve"> – Структурная схема корректированной системы с местной ОС</w:t>
      </w:r>
    </w:p>
    <w:p w14:paraId="6BC84127" w14:textId="77777777" w:rsidR="0021090E" w:rsidRDefault="0021090E" w:rsidP="0021090E">
      <w:pPr>
        <w:spacing w:before="240"/>
        <w:ind w:left="567"/>
        <w:jc w:val="both"/>
        <w:rPr>
          <w:rFonts w:ascii="Arial" w:hAnsi="Arial" w:cs="Arial"/>
          <w:sz w:val="36"/>
          <w:szCs w:val="36"/>
        </w:rPr>
      </w:pPr>
    </w:p>
    <w:p w14:paraId="181C53CF" w14:textId="280891A5" w:rsidR="003B6100" w:rsidRPr="00C03841" w:rsidRDefault="003B6100" w:rsidP="0021090E">
      <w:pPr>
        <w:numPr>
          <w:ilvl w:val="0"/>
          <w:numId w:val="16"/>
        </w:numPr>
        <w:spacing w:before="240"/>
        <w:ind w:left="567" w:hanging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 xml:space="preserve">При </w:t>
      </w:r>
      <w:r w:rsidRPr="00C03841">
        <w:rPr>
          <w:rFonts w:ascii="Arial" w:hAnsi="Arial" w:cs="Arial"/>
          <w:sz w:val="36"/>
          <w:szCs w:val="36"/>
          <w:lang w:val="en-US"/>
        </w:rPr>
        <w:t>W</w:t>
      </w:r>
      <w:r w:rsidRPr="00C03841">
        <w:rPr>
          <w:rFonts w:ascii="Arial" w:hAnsi="Arial" w:cs="Arial"/>
          <w:sz w:val="36"/>
          <w:szCs w:val="36"/>
          <w:vertAlign w:val="subscript"/>
        </w:rPr>
        <w:t>3</w:t>
      </w:r>
      <w:r w:rsidRPr="00C03841">
        <w:rPr>
          <w:rFonts w:ascii="Arial" w:hAnsi="Arial" w:cs="Arial"/>
          <w:sz w:val="36"/>
          <w:szCs w:val="36"/>
        </w:rPr>
        <w:t>(</w:t>
      </w:r>
      <w:r w:rsidRPr="00C03841">
        <w:rPr>
          <w:rFonts w:ascii="Arial" w:hAnsi="Arial" w:cs="Arial"/>
          <w:sz w:val="36"/>
          <w:szCs w:val="36"/>
          <w:lang w:val="en-US"/>
        </w:rPr>
        <w:t>p</w:t>
      </w:r>
      <w:r w:rsidRPr="00C03841">
        <w:rPr>
          <w:rFonts w:ascii="Arial" w:hAnsi="Arial" w:cs="Arial"/>
          <w:sz w:val="36"/>
          <w:szCs w:val="36"/>
        </w:rPr>
        <w:t xml:space="preserve">) = 1 </w:t>
      </w:r>
      <w:r w:rsidRPr="00C03841">
        <w:rPr>
          <w:rFonts w:ascii="Arial" w:hAnsi="Arial" w:cs="Arial"/>
          <w:b/>
          <w:sz w:val="36"/>
          <w:szCs w:val="36"/>
        </w:rPr>
        <w:t>желаемая передаточная функция разомкнутой системы</w:t>
      </w:r>
      <w:r w:rsidRPr="00C03841">
        <w:rPr>
          <w:rFonts w:ascii="Arial" w:hAnsi="Arial" w:cs="Arial"/>
          <w:sz w:val="36"/>
          <w:szCs w:val="36"/>
        </w:rPr>
        <w:t>:</w:t>
      </w:r>
    </w:p>
    <w:p w14:paraId="11C7DBC8" w14:textId="5590C2C4" w:rsidR="003B6100" w:rsidRPr="00C03841" w:rsidRDefault="00AE6CB4" w:rsidP="003B6100">
      <w:pPr>
        <w:pStyle w:val="31"/>
        <w:ind w:left="0" w:firstLine="567"/>
        <w:jc w:val="both"/>
        <w:rPr>
          <w:rFonts w:ascii="Arial" w:hAnsi="Arial" w:cs="Arial"/>
          <w:sz w:val="36"/>
          <w:szCs w:val="36"/>
        </w:rPr>
      </w:pPr>
      <w:r w:rsidRPr="00AE6CB4">
        <w:rPr>
          <w:rFonts w:ascii="Arial" w:hAnsi="Arial" w:cs="Arial"/>
          <w:position w:val="-14"/>
          <w:sz w:val="36"/>
          <w:szCs w:val="36"/>
        </w:rPr>
        <w:object w:dxaOrig="4200" w:dyaOrig="540" w14:anchorId="0B6C4478">
          <v:shape id="_x0000_i1128" type="#_x0000_t75" style="width:209.3pt;height:26.8pt" o:ole="">
            <v:imagedata r:id="rId140" o:title=""/>
          </v:shape>
          <o:OLEObject Type="Embed" ProgID="Equation.DSMT4" ShapeID="_x0000_i1128" DrawAspect="Content" ObjectID="_1851784426" r:id="rId141"/>
        </w:object>
      </w:r>
      <w:r w:rsidR="003B6100" w:rsidRPr="00C03841">
        <w:rPr>
          <w:rFonts w:ascii="Arial" w:hAnsi="Arial" w:cs="Arial"/>
          <w:sz w:val="36"/>
          <w:szCs w:val="36"/>
        </w:rPr>
        <w:t xml:space="preserve">, </w:t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3B6100" w:rsidRPr="00C03841">
        <w:rPr>
          <w:rFonts w:ascii="Arial" w:hAnsi="Arial" w:cs="Arial"/>
          <w:sz w:val="36"/>
          <w:szCs w:val="36"/>
        </w:rPr>
        <w:t xml:space="preserve">где </w:t>
      </w:r>
      <w:r w:rsidR="003B6100" w:rsidRPr="00C03841">
        <w:rPr>
          <w:rFonts w:ascii="Arial" w:hAnsi="Arial" w:cs="Arial"/>
          <w:position w:val="-10"/>
          <w:sz w:val="36"/>
          <w:szCs w:val="36"/>
        </w:rPr>
        <w:object w:dxaOrig="200" w:dyaOrig="360" w14:anchorId="538B5B20">
          <v:shape id="_x0000_i1129" type="#_x0000_t75" style="width:10.05pt;height:20.1pt" o:ole="">
            <v:imagedata r:id="rId142" o:title=""/>
          </v:shape>
          <o:OLEObject Type="Embed" ProgID="Equation.3" ShapeID="_x0000_i1129" DrawAspect="Content" ObjectID="_1851784427" r:id="rId143"/>
        </w:object>
      </w:r>
      <w:r w:rsidRPr="00AE6CB4">
        <w:rPr>
          <w:rFonts w:ascii="Arial" w:hAnsi="Arial" w:cs="Arial"/>
          <w:position w:val="-44"/>
          <w:sz w:val="36"/>
          <w:szCs w:val="36"/>
        </w:rPr>
        <w:object w:dxaOrig="3900" w:dyaOrig="999" w14:anchorId="2433C8EC">
          <v:shape id="_x0000_i1130" type="#_x0000_t75" style="width:195.9pt;height:50.25pt" o:ole="">
            <v:imagedata r:id="rId144" o:title=""/>
          </v:shape>
          <o:OLEObject Type="Embed" ProgID="Equation.DSMT4" ShapeID="_x0000_i1130" DrawAspect="Content" ObjectID="_1851784428" r:id="rId145"/>
        </w:object>
      </w:r>
      <w:r w:rsidR="003B6100" w:rsidRPr="00C03841">
        <w:rPr>
          <w:rFonts w:ascii="Arial" w:hAnsi="Arial" w:cs="Arial"/>
          <w:sz w:val="36"/>
          <w:szCs w:val="36"/>
        </w:rPr>
        <w:t>,</w:t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="003B6100" w:rsidRPr="002B15FF">
        <w:rPr>
          <w:rFonts w:ascii="Arial" w:hAnsi="Arial" w:cs="Arial"/>
          <w:b/>
          <w:sz w:val="36"/>
          <w:szCs w:val="36"/>
        </w:rPr>
        <w:t>(</w:t>
      </w:r>
      <w:r w:rsidR="009D122E">
        <w:rPr>
          <w:rFonts w:ascii="Arial" w:hAnsi="Arial" w:cs="Arial"/>
          <w:b/>
          <w:sz w:val="36"/>
          <w:szCs w:val="36"/>
        </w:rPr>
        <w:t>3</w:t>
      </w:r>
      <w:r w:rsidR="00041AD2">
        <w:rPr>
          <w:rFonts w:ascii="Arial" w:hAnsi="Arial" w:cs="Arial"/>
          <w:b/>
          <w:sz w:val="36"/>
          <w:szCs w:val="36"/>
        </w:rPr>
        <w:t>8</w:t>
      </w:r>
      <w:r w:rsidR="003B6100" w:rsidRPr="002B15FF">
        <w:rPr>
          <w:rFonts w:ascii="Arial" w:hAnsi="Arial" w:cs="Arial"/>
          <w:b/>
          <w:sz w:val="36"/>
          <w:szCs w:val="36"/>
        </w:rPr>
        <w:t>)</w:t>
      </w:r>
    </w:p>
    <w:p w14:paraId="3B47483F" w14:textId="7DB5C41C" w:rsidR="003B6100" w:rsidRPr="0021090E" w:rsidRDefault="0021090E" w:rsidP="0021090E">
      <w:pPr>
        <w:numPr>
          <w:ilvl w:val="0"/>
          <w:numId w:val="16"/>
        </w:numPr>
        <w:spacing w:before="240"/>
        <w:ind w:left="567" w:hanging="567"/>
        <w:jc w:val="both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  <w:r w:rsidR="003B6100" w:rsidRPr="00CF6410">
        <w:rPr>
          <w:rFonts w:ascii="Arial" w:hAnsi="Arial" w:cs="Arial"/>
          <w:b/>
          <w:sz w:val="36"/>
          <w:szCs w:val="36"/>
          <w:highlight w:val="yellow"/>
        </w:rPr>
        <w:lastRenderedPageBreak/>
        <w:t xml:space="preserve">Методика синтеза корректирующего устройства с </w:t>
      </w:r>
      <w:r w:rsidR="000D6AFA" w:rsidRPr="00CF6410">
        <w:rPr>
          <w:rFonts w:ascii="Arial" w:hAnsi="Arial" w:cs="Arial"/>
          <w:b/>
          <w:sz w:val="36"/>
          <w:szCs w:val="36"/>
          <w:highlight w:val="yellow"/>
        </w:rPr>
        <w:t xml:space="preserve">местной </w:t>
      </w:r>
      <w:r w:rsidR="003B6100" w:rsidRPr="00CF6410">
        <w:rPr>
          <w:rFonts w:ascii="Arial" w:hAnsi="Arial" w:cs="Arial"/>
          <w:b/>
          <w:sz w:val="36"/>
          <w:szCs w:val="36"/>
          <w:highlight w:val="yellow"/>
        </w:rPr>
        <w:t>обратной связью:</w:t>
      </w:r>
    </w:p>
    <w:p w14:paraId="38AB6264" w14:textId="77777777" w:rsidR="003B6100" w:rsidRPr="00C03841" w:rsidRDefault="003B6100" w:rsidP="003B6100">
      <w:pPr>
        <w:spacing w:before="120"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>1</w:t>
      </w:r>
      <w:r w:rsidRPr="00CF6410">
        <w:rPr>
          <w:rFonts w:ascii="Arial" w:hAnsi="Arial" w:cs="Arial"/>
          <w:sz w:val="36"/>
          <w:szCs w:val="36"/>
          <w:highlight w:val="yellow"/>
        </w:rPr>
        <w:t xml:space="preserve">) </w:t>
      </w:r>
      <w:r w:rsidRPr="00CF6410">
        <w:rPr>
          <w:rFonts w:ascii="Arial" w:hAnsi="Arial" w:cs="Arial"/>
          <w:b/>
          <w:i/>
          <w:sz w:val="36"/>
          <w:szCs w:val="36"/>
          <w:highlight w:val="yellow"/>
        </w:rPr>
        <w:t>строятся ЛАЧХ</w:t>
      </w:r>
      <w:r w:rsidRPr="00C03841">
        <w:rPr>
          <w:rFonts w:ascii="Arial" w:hAnsi="Arial" w:cs="Arial"/>
          <w:sz w:val="36"/>
          <w:szCs w:val="36"/>
        </w:rPr>
        <w:t xml:space="preserve"> </w:t>
      </w:r>
    </w:p>
    <w:p w14:paraId="21EA7770" w14:textId="3433F986" w:rsidR="003B6100" w:rsidRPr="00C03841" w:rsidRDefault="00041AD2" w:rsidP="003B6100">
      <w:pPr>
        <w:spacing w:line="276" w:lineRule="auto"/>
        <w:ind w:firstLine="840"/>
        <w:jc w:val="both"/>
        <w:rPr>
          <w:rFonts w:ascii="Arial" w:hAnsi="Arial" w:cs="Arial"/>
          <w:sz w:val="36"/>
          <w:szCs w:val="36"/>
        </w:rPr>
      </w:pPr>
      <w:r w:rsidRPr="0021090E">
        <w:rPr>
          <w:rFonts w:ascii="Arial" w:hAnsi="Arial" w:cs="Arial"/>
          <w:position w:val="-18"/>
          <w:sz w:val="36"/>
          <w:szCs w:val="36"/>
        </w:rPr>
        <w:object w:dxaOrig="5580" w:dyaOrig="540" w14:anchorId="71AFC798">
          <v:shape id="_x0000_i1131" type="#_x0000_t75" style="width:280.45pt;height:26.8pt" o:ole="">
            <v:imagedata r:id="rId146" o:title=""/>
          </v:shape>
          <o:OLEObject Type="Embed" ProgID="Equation.DSMT4" ShapeID="_x0000_i1131" DrawAspect="Content" ObjectID="_1851784429" r:id="rId147"/>
        </w:object>
      </w:r>
      <w:r w:rsidR="003B6100" w:rsidRPr="00C03841">
        <w:rPr>
          <w:rFonts w:ascii="Arial" w:hAnsi="Arial" w:cs="Arial"/>
          <w:sz w:val="36"/>
          <w:szCs w:val="36"/>
        </w:rPr>
        <w:t>,</w:t>
      </w:r>
    </w:p>
    <w:p w14:paraId="3AF4C6C0" w14:textId="4A40A83F" w:rsidR="003B6100" w:rsidRPr="00C03841" w:rsidRDefault="0021090E" w:rsidP="003B6100">
      <w:pPr>
        <w:spacing w:line="276" w:lineRule="auto"/>
        <w:ind w:firstLine="840"/>
        <w:jc w:val="both"/>
        <w:rPr>
          <w:rFonts w:ascii="Arial" w:hAnsi="Arial" w:cs="Arial"/>
          <w:sz w:val="36"/>
          <w:szCs w:val="36"/>
        </w:rPr>
      </w:pPr>
      <w:r w:rsidRPr="0021090E">
        <w:rPr>
          <w:rFonts w:ascii="Arial" w:hAnsi="Arial" w:cs="Arial"/>
          <w:position w:val="-18"/>
          <w:sz w:val="36"/>
          <w:szCs w:val="36"/>
        </w:rPr>
        <w:object w:dxaOrig="4420" w:dyaOrig="540" w14:anchorId="7F890574">
          <v:shape id="_x0000_i1132" type="#_x0000_t75" style="width:221pt;height:26.8pt" o:ole="">
            <v:imagedata r:id="rId148" o:title=""/>
          </v:shape>
          <o:OLEObject Type="Embed" ProgID="Equation.DSMT4" ShapeID="_x0000_i1132" DrawAspect="Content" ObjectID="_1851784430" r:id="rId149"/>
        </w:object>
      </w:r>
      <w:r w:rsidR="003B6100" w:rsidRPr="00C03841">
        <w:rPr>
          <w:rFonts w:ascii="Arial" w:hAnsi="Arial" w:cs="Arial"/>
          <w:sz w:val="36"/>
          <w:szCs w:val="36"/>
        </w:rPr>
        <w:t>,</w:t>
      </w:r>
    </w:p>
    <w:p w14:paraId="5B797D07" w14:textId="10B50064" w:rsidR="003B6100" w:rsidRPr="00C03841" w:rsidRDefault="000E68FD" w:rsidP="003B6100">
      <w:pPr>
        <w:spacing w:line="276" w:lineRule="auto"/>
        <w:ind w:firstLine="840"/>
        <w:jc w:val="both"/>
        <w:rPr>
          <w:rFonts w:ascii="Arial" w:hAnsi="Arial" w:cs="Arial"/>
          <w:sz w:val="36"/>
          <w:szCs w:val="36"/>
        </w:rPr>
      </w:pPr>
      <w:r w:rsidRPr="0021090E">
        <w:rPr>
          <w:rFonts w:ascii="Arial" w:hAnsi="Arial" w:cs="Arial"/>
          <w:position w:val="-22"/>
          <w:sz w:val="36"/>
          <w:szCs w:val="36"/>
          <w:lang w:val="en-US"/>
        </w:rPr>
        <w:object w:dxaOrig="3700" w:dyaOrig="620" w14:anchorId="46A3416E">
          <v:shape id="_x0000_i1133" type="#_x0000_t75" style="width:184.2pt;height:30.15pt" o:ole="">
            <v:imagedata r:id="rId150" o:title=""/>
          </v:shape>
          <o:OLEObject Type="Embed" ProgID="Equation.DSMT4" ShapeID="_x0000_i1133" DrawAspect="Content" ObjectID="_1851784431" r:id="rId151"/>
        </w:object>
      </w:r>
      <w:r w:rsidR="003B6100" w:rsidRPr="00C03841">
        <w:rPr>
          <w:rFonts w:ascii="Arial" w:hAnsi="Arial" w:cs="Arial"/>
          <w:sz w:val="36"/>
          <w:szCs w:val="36"/>
        </w:rPr>
        <w:t>,</w:t>
      </w:r>
    </w:p>
    <w:p w14:paraId="5EBE681B" w14:textId="77777777" w:rsidR="003B6100" w:rsidRDefault="003B6100" w:rsidP="003B6100">
      <w:pPr>
        <w:spacing w:line="276" w:lineRule="auto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 xml:space="preserve">где </w:t>
      </w:r>
      <w:r w:rsidRPr="00C14001">
        <w:rPr>
          <w:rFonts w:ascii="Arial" w:hAnsi="Arial" w:cs="Arial"/>
          <w:i/>
          <w:sz w:val="40"/>
          <w:szCs w:val="40"/>
          <w:lang w:val="en-US"/>
        </w:rPr>
        <w:t>L</w:t>
      </w:r>
      <w:r w:rsidRPr="00C14001">
        <w:rPr>
          <w:rFonts w:ascii="Arial" w:hAnsi="Arial" w:cs="Arial"/>
          <w:i/>
          <w:sz w:val="40"/>
          <w:szCs w:val="40"/>
          <w:vertAlign w:val="subscript"/>
          <w:lang w:val="en-US"/>
        </w:rPr>
        <w:t>H</w:t>
      </w:r>
      <w:r w:rsidRPr="00C14001">
        <w:rPr>
          <w:rFonts w:ascii="Arial" w:hAnsi="Arial" w:cs="Arial"/>
          <w:sz w:val="40"/>
          <w:szCs w:val="40"/>
        </w:rPr>
        <w:t xml:space="preserve"> </w:t>
      </w:r>
      <w:r w:rsidRPr="00C03841">
        <w:rPr>
          <w:rFonts w:ascii="Arial" w:hAnsi="Arial" w:cs="Arial"/>
          <w:sz w:val="36"/>
          <w:szCs w:val="36"/>
        </w:rPr>
        <w:t>– 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>Х разомкнутой не скорректированной системы;</w:t>
      </w:r>
    </w:p>
    <w:p w14:paraId="49ACC998" w14:textId="77777777" w:rsidR="003B6100" w:rsidRDefault="003B6100" w:rsidP="003B6100">
      <w:pPr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 xml:space="preserve">2) </w:t>
      </w:r>
      <w:r w:rsidRPr="00CF6410">
        <w:rPr>
          <w:rFonts w:ascii="Arial" w:hAnsi="Arial" w:cs="Arial"/>
          <w:b/>
          <w:i/>
          <w:sz w:val="36"/>
          <w:szCs w:val="36"/>
          <w:highlight w:val="yellow"/>
        </w:rPr>
        <w:t>строится желаемая ЛАЧХ</w:t>
      </w:r>
      <w:r w:rsidRPr="00CF6410">
        <w:rPr>
          <w:rFonts w:ascii="Arial" w:hAnsi="Arial" w:cs="Arial"/>
          <w:sz w:val="36"/>
          <w:szCs w:val="36"/>
          <w:highlight w:val="yellow"/>
        </w:rPr>
        <w:t xml:space="preserve"> </w:t>
      </w:r>
      <w:r w:rsidRPr="00CF6410">
        <w:rPr>
          <w:rFonts w:ascii="Arial" w:hAnsi="Arial" w:cs="Arial"/>
          <w:i/>
          <w:sz w:val="36"/>
          <w:szCs w:val="36"/>
          <w:highlight w:val="yellow"/>
          <w:lang w:val="en-US"/>
        </w:rPr>
        <w:t>L</w:t>
      </w:r>
      <w:r w:rsidRPr="00CF6410">
        <w:rPr>
          <w:rFonts w:ascii="Arial" w:hAnsi="Arial" w:cs="Arial"/>
          <w:i/>
          <w:sz w:val="36"/>
          <w:szCs w:val="36"/>
          <w:highlight w:val="yellow"/>
          <w:vertAlign w:val="subscript"/>
        </w:rPr>
        <w:t>Ж</w:t>
      </w:r>
      <w:r w:rsidRPr="00CF6410">
        <w:rPr>
          <w:rFonts w:ascii="Arial" w:hAnsi="Arial" w:cs="Arial"/>
          <w:sz w:val="36"/>
          <w:szCs w:val="36"/>
          <w:highlight w:val="yellow"/>
        </w:rPr>
        <w:t>;</w:t>
      </w:r>
    </w:p>
    <w:p w14:paraId="04BEBABE" w14:textId="77777777" w:rsidR="003B6100" w:rsidRPr="00C03841" w:rsidRDefault="003B6100" w:rsidP="003B6100">
      <w:pPr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 xml:space="preserve">3) </w:t>
      </w:r>
      <w:r w:rsidRPr="00CF6410">
        <w:rPr>
          <w:rFonts w:ascii="Arial" w:hAnsi="Arial" w:cs="Arial"/>
          <w:b/>
          <w:i/>
          <w:sz w:val="36"/>
          <w:szCs w:val="36"/>
          <w:highlight w:val="yellow"/>
        </w:rPr>
        <w:t>строится ЛАХ КУ</w:t>
      </w:r>
      <w:r w:rsidRPr="00CF6410">
        <w:rPr>
          <w:rFonts w:ascii="Arial" w:hAnsi="Arial" w:cs="Arial"/>
          <w:sz w:val="36"/>
          <w:szCs w:val="36"/>
          <w:highlight w:val="yellow"/>
        </w:rPr>
        <w:t xml:space="preserve"> </w:t>
      </w:r>
      <w:r w:rsidRPr="00CF6410">
        <w:rPr>
          <w:rFonts w:ascii="Arial" w:hAnsi="Arial" w:cs="Arial"/>
          <w:i/>
          <w:sz w:val="36"/>
          <w:szCs w:val="36"/>
          <w:highlight w:val="yellow"/>
          <w:lang w:val="en-US"/>
        </w:rPr>
        <w:t>L</w:t>
      </w:r>
      <w:r w:rsidRPr="00CF6410">
        <w:rPr>
          <w:rFonts w:ascii="Arial" w:hAnsi="Arial" w:cs="Arial"/>
          <w:i/>
          <w:sz w:val="36"/>
          <w:szCs w:val="36"/>
          <w:highlight w:val="yellow"/>
          <w:vertAlign w:val="subscript"/>
        </w:rPr>
        <w:t>КУ</w:t>
      </w:r>
      <w:r w:rsidRPr="00CF6410">
        <w:rPr>
          <w:rFonts w:ascii="Arial" w:hAnsi="Arial" w:cs="Arial"/>
          <w:sz w:val="36"/>
          <w:szCs w:val="36"/>
          <w:highlight w:val="yellow"/>
        </w:rPr>
        <w:t>:</w:t>
      </w:r>
    </w:p>
    <w:p w14:paraId="240EBB6E" w14:textId="045ABBDC" w:rsidR="003B6100" w:rsidRDefault="003B6100" w:rsidP="003B6100">
      <w:pPr>
        <w:numPr>
          <w:ilvl w:val="0"/>
          <w:numId w:val="17"/>
        </w:numPr>
        <w:tabs>
          <w:tab w:val="left" w:pos="567"/>
        </w:tabs>
        <w:spacing w:line="276" w:lineRule="auto"/>
        <w:ind w:left="567" w:hanging="567"/>
        <w:jc w:val="both"/>
        <w:rPr>
          <w:rFonts w:ascii="Arial" w:hAnsi="Arial" w:cs="Arial"/>
          <w:sz w:val="36"/>
          <w:szCs w:val="36"/>
        </w:rPr>
      </w:pPr>
      <w:r w:rsidRPr="00CF6410">
        <w:rPr>
          <w:rFonts w:ascii="Arial" w:hAnsi="Arial" w:cs="Arial"/>
          <w:b/>
          <w:bCs/>
          <w:i/>
          <w:iCs/>
          <w:sz w:val="36"/>
          <w:szCs w:val="36"/>
          <w:highlight w:val="yellow"/>
        </w:rPr>
        <w:t>в области</w:t>
      </w:r>
      <w:r w:rsidR="00CF6410" w:rsidRPr="00CF6410">
        <w:rPr>
          <w:rFonts w:ascii="Arial" w:hAnsi="Arial" w:cs="Arial"/>
          <w:b/>
          <w:bCs/>
          <w:i/>
          <w:iCs/>
          <w:sz w:val="36"/>
          <w:szCs w:val="36"/>
          <w:highlight w:val="yellow"/>
        </w:rPr>
        <w:t xml:space="preserve"> низких</w:t>
      </w:r>
      <w:r w:rsidRPr="00CF6410">
        <w:rPr>
          <w:rFonts w:ascii="Arial" w:hAnsi="Arial" w:cs="Arial"/>
          <w:b/>
          <w:bCs/>
          <w:i/>
          <w:iCs/>
          <w:sz w:val="36"/>
          <w:szCs w:val="36"/>
          <w:highlight w:val="yellow"/>
        </w:rPr>
        <w:t xml:space="preserve"> частот</w:t>
      </w:r>
      <w:r w:rsidRPr="00CF6410">
        <w:rPr>
          <w:rFonts w:ascii="Arial" w:hAnsi="Arial" w:cs="Arial"/>
          <w:sz w:val="36"/>
          <w:szCs w:val="36"/>
          <w:highlight w:val="yellow"/>
        </w:rPr>
        <w:t>, где</w:t>
      </w:r>
      <w:r w:rsidRPr="00CF6410">
        <w:rPr>
          <w:rFonts w:ascii="Arial" w:hAnsi="Arial" w:cs="Arial"/>
          <w:b/>
          <w:bCs/>
          <w:sz w:val="36"/>
          <w:szCs w:val="36"/>
          <w:highlight w:val="yellow"/>
        </w:rPr>
        <w:t xml:space="preserve"> </w:t>
      </w:r>
      <w:r w:rsidRPr="00CF6410">
        <w:rPr>
          <w:rFonts w:ascii="Arial" w:hAnsi="Arial" w:cs="Arial"/>
          <w:i/>
          <w:sz w:val="36"/>
          <w:szCs w:val="36"/>
          <w:highlight w:val="yellow"/>
          <w:lang w:val="en-US"/>
        </w:rPr>
        <w:t>L</w:t>
      </w:r>
      <w:proofErr w:type="gramStart"/>
      <w:r w:rsidRPr="00CF6410">
        <w:rPr>
          <w:rFonts w:ascii="Arial" w:hAnsi="Arial" w:cs="Arial"/>
          <w:i/>
          <w:sz w:val="36"/>
          <w:szCs w:val="36"/>
          <w:highlight w:val="yellow"/>
          <w:vertAlign w:val="subscript"/>
        </w:rPr>
        <w:t>Ж</w:t>
      </w:r>
      <w:r w:rsidRPr="00CF6410">
        <w:rPr>
          <w:rFonts w:ascii="Arial" w:hAnsi="Arial" w:cs="Arial"/>
          <w:i/>
          <w:sz w:val="36"/>
          <w:szCs w:val="36"/>
          <w:highlight w:val="yellow"/>
        </w:rPr>
        <w:t>(</w:t>
      </w:r>
      <w:proofErr w:type="gramEnd"/>
      <w:r w:rsidRPr="00CF6410">
        <w:rPr>
          <w:rFonts w:ascii="Arial" w:hAnsi="Arial" w:cs="Arial"/>
          <w:i/>
          <w:sz w:val="36"/>
          <w:szCs w:val="36"/>
          <w:highlight w:val="yellow"/>
        </w:rPr>
        <w:sym w:font="Symbol" w:char="F077"/>
      </w:r>
      <w:r w:rsidRPr="00CF6410">
        <w:rPr>
          <w:rFonts w:ascii="Arial" w:hAnsi="Arial" w:cs="Arial"/>
          <w:i/>
          <w:sz w:val="36"/>
          <w:szCs w:val="36"/>
          <w:highlight w:val="yellow"/>
        </w:rPr>
        <w:t xml:space="preserve">) </w:t>
      </w:r>
      <w:r w:rsidRPr="00CF6410">
        <w:rPr>
          <w:rFonts w:ascii="Arial" w:hAnsi="Arial" w:cs="Arial"/>
          <w:i/>
          <w:sz w:val="36"/>
          <w:szCs w:val="36"/>
          <w:highlight w:val="yellow"/>
          <w:lang w:val="en-US"/>
        </w:rPr>
        <w:sym w:font="Symbol" w:char="F0BB"/>
      </w:r>
      <w:r w:rsidRPr="00CF6410">
        <w:rPr>
          <w:rFonts w:ascii="Arial" w:hAnsi="Arial" w:cs="Arial"/>
          <w:i/>
          <w:sz w:val="36"/>
          <w:szCs w:val="36"/>
          <w:highlight w:val="yellow"/>
        </w:rPr>
        <w:t xml:space="preserve"> </w:t>
      </w:r>
      <w:r w:rsidRPr="00CF6410">
        <w:rPr>
          <w:rFonts w:ascii="Arial" w:hAnsi="Arial" w:cs="Arial"/>
          <w:i/>
          <w:sz w:val="36"/>
          <w:szCs w:val="36"/>
          <w:highlight w:val="yellow"/>
          <w:lang w:val="en-US"/>
        </w:rPr>
        <w:t>L</w:t>
      </w:r>
      <w:r w:rsidRPr="00CF6410">
        <w:rPr>
          <w:rFonts w:ascii="Arial" w:hAnsi="Arial" w:cs="Arial"/>
          <w:i/>
          <w:sz w:val="36"/>
          <w:szCs w:val="36"/>
          <w:highlight w:val="yellow"/>
          <w:vertAlign w:val="subscript"/>
        </w:rPr>
        <w:t>Н</w:t>
      </w:r>
      <w:r w:rsidRPr="00CF6410">
        <w:rPr>
          <w:rFonts w:ascii="Arial" w:hAnsi="Arial" w:cs="Arial"/>
          <w:i/>
          <w:sz w:val="36"/>
          <w:szCs w:val="36"/>
          <w:highlight w:val="yellow"/>
        </w:rPr>
        <w:t>(</w:t>
      </w:r>
      <w:r w:rsidRPr="00CF6410">
        <w:rPr>
          <w:rFonts w:ascii="Arial" w:hAnsi="Arial" w:cs="Arial"/>
          <w:i/>
          <w:sz w:val="36"/>
          <w:szCs w:val="36"/>
          <w:highlight w:val="yellow"/>
        </w:rPr>
        <w:sym w:font="Symbol" w:char="F077"/>
      </w:r>
      <w:r w:rsidRPr="00CF6410">
        <w:rPr>
          <w:rFonts w:ascii="Arial" w:hAnsi="Arial" w:cs="Arial"/>
          <w:i/>
          <w:sz w:val="36"/>
          <w:szCs w:val="36"/>
          <w:highlight w:val="yellow"/>
        </w:rPr>
        <w:t>)</w:t>
      </w:r>
      <w:r w:rsidRPr="00CF6410">
        <w:rPr>
          <w:rFonts w:ascii="Arial" w:hAnsi="Arial" w:cs="Arial"/>
          <w:b/>
          <w:bCs/>
          <w:sz w:val="36"/>
          <w:szCs w:val="36"/>
          <w:highlight w:val="yellow"/>
        </w:rPr>
        <w:t>,</w:t>
      </w:r>
      <w:r w:rsidRPr="00C03841">
        <w:rPr>
          <w:rFonts w:ascii="Arial" w:hAnsi="Arial" w:cs="Arial"/>
          <w:sz w:val="36"/>
          <w:szCs w:val="36"/>
        </w:rPr>
        <w:t xml:space="preserve"> </w:t>
      </w:r>
    </w:p>
    <w:p w14:paraId="64392B79" w14:textId="77777777" w:rsidR="003B6100" w:rsidRPr="00C03841" w:rsidRDefault="003B6100" w:rsidP="003B6100">
      <w:pPr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>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 xml:space="preserve">Х КУ строится произвольно с учетом выполнения неравенства </w:t>
      </w:r>
      <w:r w:rsidRPr="00204D84">
        <w:rPr>
          <w:rFonts w:ascii="Arial" w:hAnsi="Arial" w:cs="Arial"/>
          <w:i/>
          <w:sz w:val="40"/>
          <w:szCs w:val="40"/>
          <w:lang w:val="en-US"/>
        </w:rPr>
        <w:t>L</w:t>
      </w:r>
      <w:proofErr w:type="gramStart"/>
      <w:r w:rsidRPr="00204D84">
        <w:rPr>
          <w:rFonts w:ascii="Arial" w:hAnsi="Arial" w:cs="Arial"/>
          <w:i/>
          <w:sz w:val="40"/>
          <w:szCs w:val="40"/>
          <w:vertAlign w:val="subscript"/>
        </w:rPr>
        <w:t>КУ</w:t>
      </w:r>
      <w:r w:rsidRPr="00204D84">
        <w:rPr>
          <w:rFonts w:ascii="Arial" w:hAnsi="Arial" w:cs="Arial"/>
          <w:i/>
          <w:sz w:val="40"/>
          <w:szCs w:val="40"/>
        </w:rPr>
        <w:t>(</w:t>
      </w:r>
      <w:proofErr w:type="gramEnd"/>
      <w:r w:rsidRPr="00204D84">
        <w:rPr>
          <w:rFonts w:ascii="Arial" w:hAnsi="Arial" w:cs="Arial"/>
          <w:i/>
          <w:sz w:val="40"/>
          <w:szCs w:val="40"/>
        </w:rPr>
        <w:sym w:font="Symbol" w:char="F077"/>
      </w:r>
      <w:r w:rsidRPr="00204D84">
        <w:rPr>
          <w:rFonts w:ascii="Arial" w:hAnsi="Arial" w:cs="Arial"/>
          <w:i/>
          <w:sz w:val="40"/>
          <w:szCs w:val="40"/>
        </w:rPr>
        <w:t xml:space="preserve">) &lt; - </w:t>
      </w:r>
      <w:r w:rsidRPr="00204D84">
        <w:rPr>
          <w:rFonts w:ascii="Arial" w:hAnsi="Arial" w:cs="Arial"/>
          <w:i/>
          <w:sz w:val="40"/>
          <w:szCs w:val="40"/>
          <w:lang w:val="en-US"/>
        </w:rPr>
        <w:t>L</w:t>
      </w:r>
      <w:r w:rsidRPr="00204D84">
        <w:rPr>
          <w:rFonts w:ascii="Arial" w:hAnsi="Arial" w:cs="Arial"/>
          <w:i/>
          <w:sz w:val="40"/>
          <w:szCs w:val="40"/>
          <w:vertAlign w:val="subscript"/>
        </w:rPr>
        <w:t>2</w:t>
      </w:r>
      <w:r w:rsidRPr="00204D84">
        <w:rPr>
          <w:rFonts w:ascii="Arial" w:hAnsi="Arial" w:cs="Arial"/>
          <w:i/>
          <w:sz w:val="40"/>
          <w:szCs w:val="40"/>
        </w:rPr>
        <w:t>(</w:t>
      </w:r>
      <w:r w:rsidRPr="00204D84">
        <w:rPr>
          <w:rFonts w:ascii="Arial" w:hAnsi="Arial" w:cs="Arial"/>
          <w:i/>
          <w:sz w:val="40"/>
          <w:szCs w:val="40"/>
        </w:rPr>
        <w:sym w:font="Symbol" w:char="F077"/>
      </w:r>
      <w:r w:rsidRPr="00204D84">
        <w:rPr>
          <w:rFonts w:ascii="Arial" w:hAnsi="Arial" w:cs="Arial"/>
          <w:i/>
          <w:sz w:val="40"/>
          <w:szCs w:val="40"/>
        </w:rPr>
        <w:t>)</w:t>
      </w:r>
      <w:r w:rsidRPr="00C03841">
        <w:rPr>
          <w:rFonts w:ascii="Arial" w:hAnsi="Arial" w:cs="Arial"/>
          <w:sz w:val="36"/>
          <w:szCs w:val="36"/>
        </w:rPr>
        <w:t>;</w:t>
      </w:r>
    </w:p>
    <w:p w14:paraId="0045A9DC" w14:textId="77777777" w:rsidR="003B6100" w:rsidRDefault="003B6100" w:rsidP="003B6100">
      <w:pPr>
        <w:numPr>
          <w:ilvl w:val="0"/>
          <w:numId w:val="17"/>
        </w:numPr>
        <w:tabs>
          <w:tab w:val="left" w:pos="567"/>
        </w:tabs>
        <w:spacing w:line="276" w:lineRule="auto"/>
        <w:ind w:left="567" w:hanging="567"/>
        <w:jc w:val="both"/>
        <w:rPr>
          <w:rFonts w:ascii="Arial" w:hAnsi="Arial" w:cs="Arial"/>
          <w:sz w:val="36"/>
          <w:szCs w:val="36"/>
        </w:rPr>
      </w:pPr>
      <w:r w:rsidRPr="00CF6410">
        <w:rPr>
          <w:rFonts w:ascii="Arial" w:hAnsi="Arial" w:cs="Arial"/>
          <w:b/>
          <w:bCs/>
          <w:i/>
          <w:iCs/>
          <w:sz w:val="36"/>
          <w:szCs w:val="36"/>
          <w:highlight w:val="yellow"/>
        </w:rPr>
        <w:t>в области средних частот</w:t>
      </w:r>
      <w:r w:rsidRPr="00C03841">
        <w:rPr>
          <w:rFonts w:ascii="Arial" w:hAnsi="Arial" w:cs="Arial"/>
          <w:sz w:val="36"/>
          <w:szCs w:val="36"/>
        </w:rPr>
        <w:t xml:space="preserve">, где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proofErr w:type="gramStart"/>
      <w:r w:rsidRPr="00204D84">
        <w:rPr>
          <w:rFonts w:ascii="Arial" w:hAnsi="Arial" w:cs="Arial"/>
          <w:i/>
          <w:sz w:val="36"/>
          <w:szCs w:val="36"/>
          <w:vertAlign w:val="subscript"/>
        </w:rPr>
        <w:t>Ж</w:t>
      </w:r>
      <w:r w:rsidRPr="00204D84">
        <w:rPr>
          <w:rFonts w:ascii="Arial" w:hAnsi="Arial" w:cs="Arial"/>
          <w:i/>
          <w:sz w:val="36"/>
          <w:szCs w:val="36"/>
        </w:rPr>
        <w:t>(</w:t>
      </w:r>
      <w:proofErr w:type="gramEnd"/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 xml:space="preserve">) &lt;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Н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</w:t>
      </w:r>
      <w:r w:rsidRPr="00C03841">
        <w:rPr>
          <w:rFonts w:ascii="Arial" w:hAnsi="Arial" w:cs="Arial"/>
          <w:sz w:val="36"/>
          <w:szCs w:val="36"/>
        </w:rPr>
        <w:t xml:space="preserve">, </w:t>
      </w:r>
    </w:p>
    <w:p w14:paraId="0B921BCA" w14:textId="77777777" w:rsidR="003B6100" w:rsidRPr="00C03841" w:rsidRDefault="003B6100" w:rsidP="003B6100">
      <w:pPr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>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>Х КУ строится по соотношению</w:t>
      </w:r>
    </w:p>
    <w:p w14:paraId="7F40D711" w14:textId="77777777" w:rsidR="003B6100" w:rsidRDefault="003B6100" w:rsidP="003B6100">
      <w:pPr>
        <w:spacing w:line="276" w:lineRule="auto"/>
        <w:ind w:left="567"/>
        <w:jc w:val="both"/>
        <w:rPr>
          <w:rFonts w:ascii="Arial" w:hAnsi="Arial" w:cs="Arial"/>
          <w:i/>
          <w:sz w:val="36"/>
          <w:szCs w:val="36"/>
        </w:rPr>
      </w:pP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proofErr w:type="gramStart"/>
      <w:r w:rsidRPr="00204D84">
        <w:rPr>
          <w:rFonts w:ascii="Arial" w:hAnsi="Arial" w:cs="Arial"/>
          <w:i/>
          <w:sz w:val="36"/>
          <w:szCs w:val="36"/>
          <w:vertAlign w:val="subscript"/>
        </w:rPr>
        <w:t>КУ</w:t>
      </w:r>
      <w:r w:rsidRPr="00204D84">
        <w:rPr>
          <w:rFonts w:ascii="Arial" w:hAnsi="Arial" w:cs="Arial"/>
          <w:i/>
          <w:sz w:val="36"/>
          <w:szCs w:val="36"/>
        </w:rPr>
        <w:t>(</w:t>
      </w:r>
      <w:proofErr w:type="gramEnd"/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 xml:space="preserve">) =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13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 - 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Ж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</w:t>
      </w:r>
      <w:r w:rsidRPr="00C03841">
        <w:rPr>
          <w:rFonts w:ascii="Arial" w:hAnsi="Arial" w:cs="Arial"/>
          <w:sz w:val="36"/>
          <w:szCs w:val="36"/>
        </w:rPr>
        <w:t xml:space="preserve"> (разность </w:t>
      </w:r>
      <w:r>
        <w:rPr>
          <w:rFonts w:ascii="Arial" w:hAnsi="Arial" w:cs="Arial"/>
          <w:sz w:val="36"/>
          <w:szCs w:val="36"/>
        </w:rPr>
        <w:t xml:space="preserve">может быть </w:t>
      </w:r>
      <w:r w:rsidRPr="00C03841">
        <w:rPr>
          <w:rFonts w:ascii="Arial" w:hAnsi="Arial" w:cs="Arial"/>
          <w:sz w:val="36"/>
          <w:szCs w:val="36"/>
        </w:rPr>
        <w:t>вычисл</w:t>
      </w:r>
      <w:r>
        <w:rPr>
          <w:rFonts w:ascii="Arial" w:hAnsi="Arial" w:cs="Arial"/>
          <w:sz w:val="36"/>
          <w:szCs w:val="36"/>
        </w:rPr>
        <w:t>ена</w:t>
      </w:r>
      <w:r w:rsidRPr="00C03841">
        <w:rPr>
          <w:rFonts w:ascii="Arial" w:hAnsi="Arial" w:cs="Arial"/>
          <w:sz w:val="36"/>
          <w:szCs w:val="36"/>
        </w:rPr>
        <w:t xml:space="preserve"> графически по построенным ранее 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 xml:space="preserve">Х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13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</w:t>
      </w:r>
      <w:r w:rsidRPr="00C03841">
        <w:rPr>
          <w:rFonts w:ascii="Arial" w:hAnsi="Arial" w:cs="Arial"/>
          <w:sz w:val="36"/>
          <w:szCs w:val="36"/>
        </w:rPr>
        <w:t xml:space="preserve">,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Ж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))</w:t>
      </w:r>
      <w:r w:rsidRPr="00C03841">
        <w:rPr>
          <w:rFonts w:ascii="Arial" w:hAnsi="Arial" w:cs="Arial"/>
          <w:sz w:val="36"/>
          <w:szCs w:val="36"/>
        </w:rPr>
        <w:t xml:space="preserve"> с учетом выполнения неравенства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КУ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 xml:space="preserve">) &gt; -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2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);</w:t>
      </w:r>
    </w:p>
    <w:p w14:paraId="7587A8B7" w14:textId="7D4F2895" w:rsidR="003B6100" w:rsidRPr="00C03841" w:rsidRDefault="003B6100" w:rsidP="003B6100">
      <w:pPr>
        <w:numPr>
          <w:ilvl w:val="0"/>
          <w:numId w:val="17"/>
        </w:numPr>
        <w:tabs>
          <w:tab w:val="left" w:pos="567"/>
        </w:tabs>
        <w:spacing w:line="276" w:lineRule="auto"/>
        <w:ind w:left="567" w:hanging="567"/>
        <w:jc w:val="both"/>
        <w:rPr>
          <w:rFonts w:ascii="Arial" w:hAnsi="Arial" w:cs="Arial"/>
          <w:sz w:val="36"/>
          <w:szCs w:val="36"/>
        </w:rPr>
      </w:pPr>
      <w:r w:rsidRPr="00CF6410">
        <w:rPr>
          <w:rFonts w:ascii="Arial" w:hAnsi="Arial" w:cs="Arial"/>
          <w:b/>
          <w:bCs/>
          <w:i/>
          <w:iCs/>
          <w:sz w:val="36"/>
          <w:szCs w:val="36"/>
          <w:highlight w:val="yellow"/>
        </w:rPr>
        <w:t>в области высоких частот</w:t>
      </w:r>
      <w:r w:rsidRPr="00C03841">
        <w:rPr>
          <w:rFonts w:ascii="Arial" w:hAnsi="Arial" w:cs="Arial"/>
          <w:b/>
          <w:bCs/>
          <w:sz w:val="36"/>
          <w:szCs w:val="36"/>
        </w:rPr>
        <w:t xml:space="preserve"> </w:t>
      </w:r>
      <w:r w:rsidRPr="00C03841">
        <w:rPr>
          <w:rFonts w:ascii="Arial" w:hAnsi="Arial" w:cs="Arial"/>
          <w:sz w:val="36"/>
          <w:szCs w:val="36"/>
        </w:rPr>
        <w:t>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>Х КУ выбирается из условий простоты реализации;</w:t>
      </w:r>
    </w:p>
    <w:p w14:paraId="706067A5" w14:textId="77777777" w:rsidR="003B6100" w:rsidRPr="00C03841" w:rsidRDefault="003B6100" w:rsidP="003B6100">
      <w:pPr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>4) выбирается типовая 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>Х наиболее близкая к полученной 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>Х КУ;</w:t>
      </w:r>
    </w:p>
    <w:p w14:paraId="3D7505D3" w14:textId="77777777" w:rsidR="003B6100" w:rsidRPr="00C03841" w:rsidRDefault="003B6100" w:rsidP="003B6100">
      <w:pPr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>5) рассчитывается передаточная функция КУ по выбранной 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>Х;</w:t>
      </w:r>
    </w:p>
    <w:p w14:paraId="4D6D443F" w14:textId="77777777" w:rsidR="003B6100" w:rsidRPr="00C03841" w:rsidRDefault="003B6100" w:rsidP="003B6100">
      <w:pPr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sz w:val="36"/>
          <w:szCs w:val="36"/>
        </w:rPr>
        <w:t>6) рассчитывается передаточная функция замкнутой скорректированной системы и определяются показатели качества в переходном и установившемся режиме.</w:t>
      </w:r>
    </w:p>
    <w:p w14:paraId="73E0017F" w14:textId="77777777" w:rsidR="003B6100" w:rsidRDefault="003B6100" w:rsidP="003B6100">
      <w:pPr>
        <w:numPr>
          <w:ilvl w:val="0"/>
          <w:numId w:val="16"/>
        </w:numPr>
        <w:spacing w:before="120" w:line="276" w:lineRule="auto"/>
        <w:ind w:left="567" w:hanging="567"/>
        <w:jc w:val="both"/>
        <w:rPr>
          <w:rFonts w:ascii="Arial" w:hAnsi="Arial" w:cs="Arial"/>
          <w:b/>
          <w:bCs/>
          <w:sz w:val="36"/>
          <w:szCs w:val="36"/>
        </w:rPr>
      </w:pPr>
      <w:r w:rsidRPr="00CF6410">
        <w:rPr>
          <w:rFonts w:ascii="Arial" w:hAnsi="Arial" w:cs="Arial"/>
          <w:b/>
          <w:bCs/>
          <w:sz w:val="36"/>
          <w:szCs w:val="36"/>
          <w:highlight w:val="yellow"/>
        </w:rPr>
        <w:lastRenderedPageBreak/>
        <w:t xml:space="preserve">При невыполнении условия </w:t>
      </w:r>
      <w:r w:rsidRPr="00CF6410">
        <w:rPr>
          <w:rFonts w:ascii="Arial" w:hAnsi="Arial" w:cs="Arial"/>
          <w:b/>
          <w:bCs/>
          <w:i/>
          <w:sz w:val="36"/>
          <w:szCs w:val="36"/>
          <w:highlight w:val="yellow"/>
          <w:lang w:val="en-US"/>
        </w:rPr>
        <w:t>L</w:t>
      </w:r>
      <w:proofErr w:type="gramStart"/>
      <w:r w:rsidRPr="00CF6410">
        <w:rPr>
          <w:rFonts w:ascii="Arial" w:hAnsi="Arial" w:cs="Arial"/>
          <w:b/>
          <w:bCs/>
          <w:i/>
          <w:sz w:val="36"/>
          <w:szCs w:val="36"/>
          <w:highlight w:val="yellow"/>
          <w:vertAlign w:val="subscript"/>
        </w:rPr>
        <w:t>Ж</w:t>
      </w:r>
      <w:r w:rsidRPr="00CF6410">
        <w:rPr>
          <w:rFonts w:ascii="Arial" w:hAnsi="Arial" w:cs="Arial"/>
          <w:b/>
          <w:bCs/>
          <w:i/>
          <w:sz w:val="36"/>
          <w:szCs w:val="36"/>
          <w:highlight w:val="yellow"/>
        </w:rPr>
        <w:t>(</w:t>
      </w:r>
      <w:proofErr w:type="gramEnd"/>
      <w:r w:rsidRPr="00CF6410">
        <w:rPr>
          <w:rFonts w:ascii="Arial" w:hAnsi="Arial" w:cs="Arial"/>
          <w:b/>
          <w:bCs/>
          <w:i/>
          <w:sz w:val="36"/>
          <w:szCs w:val="36"/>
          <w:highlight w:val="yellow"/>
        </w:rPr>
        <w:sym w:font="Symbol" w:char="F077"/>
      </w:r>
      <w:r w:rsidRPr="00CF6410">
        <w:rPr>
          <w:rFonts w:ascii="Arial" w:hAnsi="Arial" w:cs="Arial"/>
          <w:b/>
          <w:bCs/>
          <w:i/>
          <w:sz w:val="36"/>
          <w:szCs w:val="36"/>
          <w:highlight w:val="yellow"/>
        </w:rPr>
        <w:t xml:space="preserve">) &lt; </w:t>
      </w:r>
      <w:r w:rsidRPr="00CF6410">
        <w:rPr>
          <w:rFonts w:ascii="Arial" w:hAnsi="Arial" w:cs="Arial"/>
          <w:b/>
          <w:bCs/>
          <w:i/>
          <w:sz w:val="36"/>
          <w:szCs w:val="36"/>
          <w:highlight w:val="yellow"/>
          <w:lang w:val="en-US"/>
        </w:rPr>
        <w:t>L</w:t>
      </w:r>
      <w:r w:rsidRPr="00CF6410">
        <w:rPr>
          <w:rFonts w:ascii="Arial" w:hAnsi="Arial" w:cs="Arial"/>
          <w:b/>
          <w:bCs/>
          <w:i/>
          <w:sz w:val="36"/>
          <w:szCs w:val="36"/>
          <w:highlight w:val="yellow"/>
          <w:vertAlign w:val="subscript"/>
        </w:rPr>
        <w:t>Н</w:t>
      </w:r>
      <w:r w:rsidRPr="00CF6410">
        <w:rPr>
          <w:rFonts w:ascii="Arial" w:hAnsi="Arial" w:cs="Arial"/>
          <w:b/>
          <w:bCs/>
          <w:i/>
          <w:sz w:val="36"/>
          <w:szCs w:val="36"/>
          <w:highlight w:val="yellow"/>
        </w:rPr>
        <w:t>(</w:t>
      </w:r>
      <w:r w:rsidRPr="00CF6410">
        <w:rPr>
          <w:rFonts w:ascii="Arial" w:hAnsi="Arial" w:cs="Arial"/>
          <w:b/>
          <w:bCs/>
          <w:i/>
          <w:sz w:val="36"/>
          <w:szCs w:val="36"/>
          <w:highlight w:val="yellow"/>
        </w:rPr>
        <w:sym w:font="Symbol" w:char="F077"/>
      </w:r>
      <w:r w:rsidRPr="00CF6410">
        <w:rPr>
          <w:rFonts w:ascii="Arial" w:hAnsi="Arial" w:cs="Arial"/>
          <w:b/>
          <w:bCs/>
          <w:i/>
          <w:sz w:val="36"/>
          <w:szCs w:val="36"/>
          <w:highlight w:val="yellow"/>
        </w:rPr>
        <w:t>)</w:t>
      </w:r>
      <w:r w:rsidRPr="00CF6410">
        <w:rPr>
          <w:rFonts w:ascii="Arial" w:hAnsi="Arial" w:cs="Arial"/>
          <w:b/>
          <w:bCs/>
          <w:sz w:val="36"/>
          <w:szCs w:val="36"/>
          <w:highlight w:val="yellow"/>
        </w:rPr>
        <w:t xml:space="preserve"> (пункт 3) необходимо увеличить коэффициент усиления нескорректированной системы </w:t>
      </w:r>
      <w:r w:rsidRPr="00CF6410">
        <w:rPr>
          <w:rFonts w:ascii="Arial" w:hAnsi="Arial" w:cs="Arial"/>
          <w:b/>
          <w:bCs/>
          <w:i/>
          <w:sz w:val="40"/>
          <w:szCs w:val="40"/>
          <w:highlight w:val="yellow"/>
        </w:rPr>
        <w:t>К</w:t>
      </w:r>
      <w:r w:rsidRPr="00CF6410">
        <w:rPr>
          <w:rFonts w:ascii="Arial" w:hAnsi="Arial" w:cs="Arial"/>
          <w:b/>
          <w:bCs/>
          <w:i/>
          <w:sz w:val="40"/>
          <w:szCs w:val="40"/>
          <w:highlight w:val="yellow"/>
          <w:vertAlign w:val="subscript"/>
        </w:rPr>
        <w:t>Д</w:t>
      </w:r>
      <w:r w:rsidRPr="00CF6410">
        <w:rPr>
          <w:rFonts w:ascii="Arial" w:hAnsi="Arial" w:cs="Arial"/>
          <w:b/>
          <w:bCs/>
          <w:sz w:val="36"/>
          <w:szCs w:val="36"/>
          <w:highlight w:val="yellow"/>
        </w:rPr>
        <w:t>.</w:t>
      </w:r>
    </w:p>
    <w:p w14:paraId="5566C53F" w14:textId="77777777" w:rsidR="00083450" w:rsidRPr="00083450" w:rsidRDefault="00083450" w:rsidP="00083450">
      <w:pPr>
        <w:spacing w:line="276" w:lineRule="auto"/>
        <w:jc w:val="both"/>
        <w:rPr>
          <w:rFonts w:ascii="Arial" w:hAnsi="Arial" w:cs="Arial"/>
          <w:sz w:val="36"/>
          <w:szCs w:val="36"/>
        </w:rPr>
      </w:pPr>
    </w:p>
    <w:p w14:paraId="2C47BEC0" w14:textId="77777777" w:rsidR="00083450" w:rsidRPr="00083450" w:rsidRDefault="00083450" w:rsidP="00083450">
      <w:pPr>
        <w:spacing w:line="276" w:lineRule="auto"/>
        <w:jc w:val="both"/>
        <w:rPr>
          <w:rFonts w:ascii="Arial" w:hAnsi="Arial" w:cs="Arial"/>
          <w:sz w:val="36"/>
          <w:szCs w:val="36"/>
        </w:rPr>
      </w:pPr>
    </w:p>
    <w:p w14:paraId="1FAAFAC0" w14:textId="77777777" w:rsidR="00083450" w:rsidRPr="00083450" w:rsidRDefault="00083450" w:rsidP="00083450">
      <w:pPr>
        <w:spacing w:line="276" w:lineRule="auto"/>
        <w:jc w:val="both"/>
        <w:rPr>
          <w:rFonts w:ascii="Arial" w:hAnsi="Arial" w:cs="Arial"/>
          <w:sz w:val="36"/>
          <w:szCs w:val="36"/>
        </w:rPr>
      </w:pPr>
    </w:p>
    <w:p w14:paraId="73A65274" w14:textId="443FA8D3" w:rsidR="003B6100" w:rsidRPr="005A779C" w:rsidRDefault="003B6100" w:rsidP="00CF6410">
      <w:pPr>
        <w:numPr>
          <w:ilvl w:val="0"/>
          <w:numId w:val="16"/>
        </w:numPr>
        <w:spacing w:before="240" w:after="120" w:line="276" w:lineRule="auto"/>
        <w:ind w:left="567" w:hanging="567"/>
        <w:jc w:val="both"/>
        <w:rPr>
          <w:rFonts w:ascii="Arial" w:hAnsi="Arial" w:cs="Arial"/>
          <w:b/>
          <w:sz w:val="36"/>
          <w:szCs w:val="36"/>
        </w:rPr>
      </w:pPr>
      <w:r w:rsidRPr="00CF6410">
        <w:rPr>
          <w:rFonts w:ascii="Arial" w:hAnsi="Arial" w:cs="Arial"/>
          <w:b/>
          <w:i/>
          <w:iCs/>
          <w:sz w:val="36"/>
          <w:szCs w:val="36"/>
          <w:highlight w:val="yellow"/>
        </w:rPr>
        <w:t>Примечание:</w:t>
      </w:r>
      <w:r>
        <w:rPr>
          <w:rFonts w:ascii="Arial" w:hAnsi="Arial" w:cs="Arial"/>
          <w:sz w:val="36"/>
          <w:szCs w:val="36"/>
        </w:rPr>
        <w:t xml:space="preserve"> в</w:t>
      </w:r>
      <w:r w:rsidRPr="00A12529">
        <w:rPr>
          <w:rFonts w:ascii="Arial" w:hAnsi="Arial" w:cs="Arial"/>
          <w:sz w:val="36"/>
          <w:szCs w:val="36"/>
        </w:rPr>
        <w:t xml:space="preserve"> теории автоматического управления принято условное разделение на </w:t>
      </w:r>
      <w:r w:rsidRPr="00CF6410">
        <w:rPr>
          <w:rFonts w:ascii="Arial" w:hAnsi="Arial" w:cs="Arial"/>
          <w:b/>
          <w:i/>
          <w:iCs/>
          <w:sz w:val="36"/>
          <w:szCs w:val="36"/>
        </w:rPr>
        <w:t>диапазоны частот, определяем</w:t>
      </w:r>
      <w:r w:rsidR="00CF6410">
        <w:rPr>
          <w:rFonts w:ascii="Arial" w:hAnsi="Arial" w:cs="Arial"/>
          <w:b/>
          <w:i/>
          <w:iCs/>
          <w:sz w:val="36"/>
          <w:szCs w:val="36"/>
        </w:rPr>
        <w:t xml:space="preserve">ых </w:t>
      </w:r>
      <w:r w:rsidRPr="00CF6410">
        <w:rPr>
          <w:rFonts w:ascii="Arial" w:hAnsi="Arial" w:cs="Arial"/>
          <w:b/>
          <w:i/>
          <w:iCs/>
          <w:sz w:val="36"/>
          <w:szCs w:val="36"/>
        </w:rPr>
        <w:t>общим коэффициентом усиления:</w:t>
      </w:r>
    </w:p>
    <w:p w14:paraId="4EB62CF1" w14:textId="08C1A43A" w:rsidR="003B6100" w:rsidRPr="004E53BD" w:rsidRDefault="003B6100" w:rsidP="003B6100">
      <w:pPr>
        <w:numPr>
          <w:ilvl w:val="0"/>
          <w:numId w:val="29"/>
        </w:numPr>
        <w:spacing w:line="276" w:lineRule="auto"/>
        <w:ind w:left="1134" w:hanging="567"/>
        <w:jc w:val="both"/>
        <w:rPr>
          <w:rFonts w:ascii="Arial" w:hAnsi="Arial" w:cs="Arial"/>
          <w:b/>
          <w:sz w:val="36"/>
          <w:szCs w:val="36"/>
        </w:rPr>
      </w:pPr>
      <w:r w:rsidRPr="00A12529">
        <w:rPr>
          <w:rFonts w:ascii="Arial" w:hAnsi="Arial" w:cs="Arial"/>
          <w:b/>
          <w:i/>
          <w:sz w:val="36"/>
          <w:szCs w:val="36"/>
        </w:rPr>
        <w:t>низких частот (НЧ)</w:t>
      </w:r>
      <w:r w:rsidRPr="00A12529">
        <w:rPr>
          <w:rFonts w:ascii="Arial" w:hAnsi="Arial" w:cs="Arial"/>
          <w:sz w:val="36"/>
          <w:szCs w:val="36"/>
        </w:rPr>
        <w:t xml:space="preserve"> </w:t>
      </w:r>
      <w:r>
        <w:rPr>
          <w:rFonts w:ascii="Arial" w:hAnsi="Arial" w:cs="Arial"/>
          <w:sz w:val="36"/>
          <w:szCs w:val="36"/>
        </w:rPr>
        <w:tab/>
      </w:r>
      <w:r w:rsidR="00CC3A80">
        <w:rPr>
          <w:rFonts w:ascii="Arial" w:hAnsi="Arial" w:cs="Arial"/>
          <w:sz w:val="36"/>
          <w:szCs w:val="36"/>
        </w:rPr>
        <w:tab/>
      </w:r>
      <w:r w:rsidR="00CF6410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CF6410">
        <w:rPr>
          <w:rFonts w:ascii="Arial" w:hAnsi="Arial" w:cs="Arial"/>
          <w:sz w:val="36"/>
          <w:szCs w:val="36"/>
        </w:rPr>
        <w:t xml:space="preserve">         </w:t>
      </w:r>
      <w:r w:rsidRPr="00A12529">
        <w:rPr>
          <w:rFonts w:ascii="Arial" w:hAnsi="Arial" w:cs="Arial"/>
          <w:sz w:val="36"/>
          <w:szCs w:val="36"/>
        </w:rPr>
        <w:t xml:space="preserve"> </w:t>
      </w:r>
      <w:r w:rsidR="002C397E" w:rsidRPr="002C397E">
        <w:rPr>
          <w:rFonts w:ascii="Arial" w:hAnsi="Arial" w:cs="Arial"/>
          <w:position w:val="-12"/>
          <w:sz w:val="36"/>
          <w:szCs w:val="36"/>
        </w:rPr>
        <w:object w:dxaOrig="1600" w:dyaOrig="440" w14:anchorId="0011F068">
          <v:shape id="_x0000_i1134" type="#_x0000_t75" style="width:80.35pt;height:22.6pt" o:ole="" fillcolor="window">
            <v:imagedata r:id="rId152" o:title=""/>
          </v:shape>
          <o:OLEObject Type="Embed" ProgID="Equation.DSMT4" ShapeID="_x0000_i1134" DrawAspect="Content" ObjectID="_1851784432" r:id="rId153"/>
        </w:object>
      </w:r>
      <w:r w:rsidRPr="00A12529">
        <w:rPr>
          <w:rFonts w:ascii="Arial" w:hAnsi="Arial" w:cs="Arial"/>
          <w:sz w:val="36"/>
          <w:szCs w:val="36"/>
        </w:rPr>
        <w:t>;</w:t>
      </w:r>
    </w:p>
    <w:p w14:paraId="3DE6FCAE" w14:textId="73492CBE" w:rsidR="003B6100" w:rsidRPr="004E53BD" w:rsidRDefault="003B6100" w:rsidP="003B6100">
      <w:pPr>
        <w:numPr>
          <w:ilvl w:val="0"/>
          <w:numId w:val="29"/>
        </w:numPr>
        <w:spacing w:line="276" w:lineRule="auto"/>
        <w:ind w:left="1134" w:hanging="567"/>
        <w:jc w:val="both"/>
        <w:rPr>
          <w:rFonts w:ascii="Arial" w:hAnsi="Arial" w:cs="Arial"/>
          <w:b/>
          <w:sz w:val="36"/>
          <w:szCs w:val="36"/>
        </w:rPr>
      </w:pPr>
      <w:r w:rsidRPr="00A12529">
        <w:rPr>
          <w:rFonts w:ascii="Arial" w:hAnsi="Arial" w:cs="Arial"/>
          <w:b/>
          <w:i/>
          <w:sz w:val="36"/>
          <w:szCs w:val="36"/>
        </w:rPr>
        <w:t>средних частот (СЧ)</w:t>
      </w:r>
      <w:r w:rsidRPr="00A12529">
        <w:rPr>
          <w:rFonts w:ascii="Arial" w:hAnsi="Arial" w:cs="Arial"/>
          <w:sz w:val="36"/>
          <w:szCs w:val="36"/>
        </w:rPr>
        <w:t xml:space="preserve"> </w:t>
      </w:r>
      <w:r w:rsidR="00CF6410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A12529">
        <w:rPr>
          <w:rFonts w:ascii="Arial" w:hAnsi="Arial" w:cs="Arial"/>
          <w:sz w:val="36"/>
          <w:szCs w:val="36"/>
        </w:rPr>
        <w:t xml:space="preserve">- </w:t>
      </w:r>
      <w:r w:rsidR="002C397E" w:rsidRPr="002C397E">
        <w:rPr>
          <w:rFonts w:ascii="Arial" w:hAnsi="Arial" w:cs="Arial"/>
          <w:position w:val="-12"/>
          <w:sz w:val="36"/>
          <w:szCs w:val="36"/>
        </w:rPr>
        <w:object w:dxaOrig="3060" w:dyaOrig="440" w14:anchorId="4B407848">
          <v:shape id="_x0000_i1135" type="#_x0000_t75" style="width:151.55pt;height:22.6pt" o:ole="" fillcolor="window">
            <v:imagedata r:id="rId154" o:title=""/>
          </v:shape>
          <o:OLEObject Type="Embed" ProgID="Equation.DSMT4" ShapeID="_x0000_i1135" DrawAspect="Content" ObjectID="_1851784433" r:id="rId155"/>
        </w:object>
      </w:r>
      <w:r w:rsidRPr="00A12529">
        <w:rPr>
          <w:rFonts w:ascii="Arial" w:hAnsi="Arial" w:cs="Arial"/>
          <w:sz w:val="36"/>
          <w:szCs w:val="36"/>
        </w:rPr>
        <w:t xml:space="preserve">; </w:t>
      </w:r>
    </w:p>
    <w:p w14:paraId="617884F6" w14:textId="2D20431B" w:rsidR="003B6100" w:rsidRPr="00A12529" w:rsidRDefault="003B6100" w:rsidP="003B6100">
      <w:pPr>
        <w:numPr>
          <w:ilvl w:val="0"/>
          <w:numId w:val="29"/>
        </w:numPr>
        <w:spacing w:line="276" w:lineRule="auto"/>
        <w:ind w:left="1134" w:hanging="567"/>
        <w:jc w:val="both"/>
        <w:rPr>
          <w:rFonts w:ascii="Arial" w:hAnsi="Arial" w:cs="Arial"/>
          <w:b/>
          <w:sz w:val="36"/>
          <w:szCs w:val="36"/>
        </w:rPr>
      </w:pPr>
      <w:r w:rsidRPr="00A12529">
        <w:rPr>
          <w:rFonts w:ascii="Arial" w:hAnsi="Arial" w:cs="Arial"/>
          <w:b/>
          <w:i/>
          <w:sz w:val="36"/>
          <w:szCs w:val="36"/>
        </w:rPr>
        <w:t>высоких частот (ВЧ)</w:t>
      </w:r>
      <w:r>
        <w:rPr>
          <w:rFonts w:ascii="Arial" w:hAnsi="Arial" w:cs="Arial"/>
          <w:b/>
          <w:i/>
          <w:sz w:val="36"/>
          <w:szCs w:val="36"/>
        </w:rPr>
        <w:tab/>
      </w:r>
      <w:r w:rsidR="00CF6410">
        <w:rPr>
          <w:rFonts w:ascii="Arial" w:hAnsi="Arial" w:cs="Arial"/>
          <w:b/>
          <w:i/>
          <w:sz w:val="36"/>
          <w:szCs w:val="36"/>
        </w:rPr>
        <w:tab/>
      </w:r>
      <w:r w:rsidR="00CC3A80">
        <w:rPr>
          <w:rFonts w:ascii="Arial" w:hAnsi="Arial" w:cs="Arial"/>
          <w:b/>
          <w:i/>
          <w:sz w:val="36"/>
          <w:szCs w:val="36"/>
        </w:rPr>
        <w:tab/>
      </w:r>
      <w:r w:rsidR="00CC3A80">
        <w:rPr>
          <w:rFonts w:ascii="Arial" w:hAnsi="Arial" w:cs="Arial"/>
          <w:b/>
          <w:i/>
          <w:sz w:val="36"/>
          <w:szCs w:val="36"/>
        </w:rPr>
        <w:tab/>
      </w:r>
      <w:r w:rsidR="00CF6410">
        <w:rPr>
          <w:rFonts w:ascii="Arial" w:hAnsi="Arial" w:cs="Arial"/>
          <w:sz w:val="36"/>
          <w:szCs w:val="36"/>
        </w:rPr>
        <w:t xml:space="preserve"> </w:t>
      </w:r>
      <w:r w:rsidRPr="00A12529">
        <w:rPr>
          <w:rFonts w:ascii="Arial" w:hAnsi="Arial" w:cs="Arial"/>
          <w:sz w:val="36"/>
          <w:szCs w:val="36"/>
        </w:rPr>
        <w:t xml:space="preserve"> </w:t>
      </w:r>
      <w:r w:rsidR="002C397E" w:rsidRPr="002C397E">
        <w:rPr>
          <w:rFonts w:ascii="Arial" w:hAnsi="Arial" w:cs="Arial"/>
          <w:position w:val="-12"/>
          <w:sz w:val="36"/>
          <w:szCs w:val="36"/>
        </w:rPr>
        <w:object w:dxaOrig="1800" w:dyaOrig="440" w14:anchorId="03534C56">
          <v:shape id="_x0000_i1136" type="#_x0000_t75" style="width:90.4pt;height:22.6pt" o:ole="" fillcolor="window">
            <v:imagedata r:id="rId156" o:title=""/>
          </v:shape>
          <o:OLEObject Type="Embed" ProgID="Equation.DSMT4" ShapeID="_x0000_i1136" DrawAspect="Content" ObjectID="_1851784434" r:id="rId157"/>
        </w:object>
      </w:r>
      <w:r w:rsidRPr="00A12529">
        <w:rPr>
          <w:rFonts w:ascii="Arial" w:hAnsi="Arial" w:cs="Arial"/>
          <w:sz w:val="36"/>
          <w:szCs w:val="36"/>
        </w:rPr>
        <w:t>.</w:t>
      </w:r>
    </w:p>
    <w:p w14:paraId="4F5AFEBE" w14:textId="77777777" w:rsidR="007F79B0" w:rsidRPr="00CF6410" w:rsidRDefault="007F79B0" w:rsidP="007F79B0">
      <w:pPr>
        <w:autoSpaceDE w:val="0"/>
        <w:autoSpaceDN w:val="0"/>
        <w:adjustRightInd w:val="0"/>
        <w:spacing w:line="276" w:lineRule="auto"/>
        <w:ind w:left="567"/>
        <w:jc w:val="both"/>
        <w:rPr>
          <w:rFonts w:ascii="Arial" w:hAnsi="Arial" w:cs="Arial"/>
          <w:bCs/>
          <w:sz w:val="36"/>
          <w:szCs w:val="36"/>
        </w:rPr>
      </w:pPr>
    </w:p>
    <w:p w14:paraId="7D4F9C57" w14:textId="77777777" w:rsidR="00CF6410" w:rsidRPr="00CF6410" w:rsidRDefault="00CF6410" w:rsidP="007F79B0">
      <w:pPr>
        <w:autoSpaceDE w:val="0"/>
        <w:autoSpaceDN w:val="0"/>
        <w:adjustRightInd w:val="0"/>
        <w:spacing w:line="276" w:lineRule="auto"/>
        <w:ind w:left="567"/>
        <w:jc w:val="both"/>
        <w:rPr>
          <w:rFonts w:ascii="Arial" w:hAnsi="Arial" w:cs="Arial"/>
          <w:bCs/>
          <w:sz w:val="36"/>
          <w:szCs w:val="36"/>
        </w:rPr>
      </w:pPr>
    </w:p>
    <w:p w14:paraId="5C62D204" w14:textId="77777777" w:rsidR="00CF6410" w:rsidRPr="00CF6410" w:rsidRDefault="00CF6410" w:rsidP="007F79B0">
      <w:pPr>
        <w:autoSpaceDE w:val="0"/>
        <w:autoSpaceDN w:val="0"/>
        <w:adjustRightInd w:val="0"/>
        <w:spacing w:line="276" w:lineRule="auto"/>
        <w:ind w:left="567"/>
        <w:jc w:val="both"/>
        <w:rPr>
          <w:rFonts w:ascii="Arial" w:hAnsi="Arial" w:cs="Arial"/>
          <w:bCs/>
          <w:sz w:val="36"/>
          <w:szCs w:val="36"/>
        </w:rPr>
      </w:pPr>
    </w:p>
    <w:p w14:paraId="6791C4D4" w14:textId="736E2EEA" w:rsidR="003B6100" w:rsidRPr="00F90DD5" w:rsidRDefault="003B6100" w:rsidP="003B6100">
      <w:pPr>
        <w:numPr>
          <w:ilvl w:val="0"/>
          <w:numId w:val="30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Arial" w:hAnsi="Arial" w:cs="Arial"/>
          <w:b/>
          <w:sz w:val="32"/>
          <w:szCs w:val="32"/>
        </w:rPr>
      </w:pPr>
      <w:r>
        <w:rPr>
          <w:rFonts w:ascii="Arial" w:hAnsi="Arial" w:cs="Arial"/>
          <w:sz w:val="36"/>
          <w:szCs w:val="36"/>
        </w:rPr>
        <w:br w:type="page"/>
      </w:r>
      <w:r w:rsidRPr="00CF6410">
        <w:rPr>
          <w:rFonts w:ascii="Arial" w:hAnsi="Arial" w:cs="Arial"/>
          <w:b/>
          <w:i/>
          <w:iCs/>
          <w:sz w:val="36"/>
          <w:szCs w:val="36"/>
          <w:highlight w:val="yellow"/>
        </w:rPr>
        <w:lastRenderedPageBreak/>
        <w:t>Пример:</w:t>
      </w:r>
      <w:r w:rsidRPr="00473B7F">
        <w:rPr>
          <w:rFonts w:ascii="Arial" w:hAnsi="Arial" w:cs="Arial"/>
          <w:sz w:val="36"/>
          <w:szCs w:val="36"/>
        </w:rPr>
        <w:t xml:space="preserve"> </w:t>
      </w:r>
      <w:r w:rsidRPr="00F90DD5">
        <w:rPr>
          <w:rFonts w:ascii="Arial" w:hAnsi="Arial" w:cs="Arial"/>
          <w:sz w:val="32"/>
          <w:szCs w:val="32"/>
        </w:rPr>
        <w:t xml:space="preserve">расчет корректирующего устройства с местной обратной связью для автоматической системы управления угловым положением объекта, представленного структурной схемой, обеспечивающей заданные показатели качества по времени регулирования </w:t>
      </w:r>
      <w:r w:rsidR="00AD367A" w:rsidRPr="00F90DD5">
        <w:rPr>
          <w:position w:val="-14"/>
          <w:sz w:val="32"/>
          <w:szCs w:val="32"/>
        </w:rPr>
        <w:object w:dxaOrig="1520" w:dyaOrig="520" w14:anchorId="2DA428C1">
          <v:shape id="_x0000_i1137" type="#_x0000_t75" style="width:77pt;height:26.8pt" o:ole="">
            <v:imagedata r:id="rId158" o:title=""/>
          </v:shape>
          <o:OLEObject Type="Embed" ProgID="Equation.DSMT4" ShapeID="_x0000_i1137" DrawAspect="Content" ObjectID="_1851784435" r:id="rId159"/>
        </w:object>
      </w:r>
      <w:r w:rsidRPr="00F90DD5">
        <w:rPr>
          <w:sz w:val="32"/>
          <w:szCs w:val="32"/>
        </w:rPr>
        <w:t>,</w:t>
      </w:r>
      <w:r w:rsidRPr="00F90DD5">
        <w:rPr>
          <w:rFonts w:ascii="Arial" w:hAnsi="Arial" w:cs="Arial"/>
          <w:sz w:val="32"/>
          <w:szCs w:val="32"/>
        </w:rPr>
        <w:t xml:space="preserve"> перерегулирование </w:t>
      </w:r>
      <w:r w:rsidR="00AD367A" w:rsidRPr="00F90DD5">
        <w:rPr>
          <w:position w:val="-14"/>
          <w:sz w:val="32"/>
          <w:szCs w:val="32"/>
        </w:rPr>
        <w:object w:dxaOrig="1760" w:dyaOrig="520" w14:anchorId="0DBC3FB9">
          <v:shape id="_x0000_i1138" type="#_x0000_t75" style="width:88.75pt;height:26.8pt" o:ole="">
            <v:imagedata r:id="rId160" o:title=""/>
          </v:shape>
          <o:OLEObject Type="Embed" ProgID="Equation.DSMT4" ShapeID="_x0000_i1138" DrawAspect="Content" ObjectID="_1851784436" r:id="rId161"/>
        </w:object>
      </w:r>
      <w:r w:rsidRPr="00F90DD5">
        <w:rPr>
          <w:rFonts w:ascii="Arial" w:hAnsi="Arial" w:cs="Arial"/>
          <w:sz w:val="32"/>
          <w:szCs w:val="32"/>
        </w:rPr>
        <w:t>.</w:t>
      </w:r>
    </w:p>
    <w:p w14:paraId="33325B50" w14:textId="2DE5D81E" w:rsidR="00F90DD5" w:rsidRPr="0008051D" w:rsidRDefault="00F90DD5" w:rsidP="00F90DD5">
      <w:pPr>
        <w:autoSpaceDE w:val="0"/>
        <w:autoSpaceDN w:val="0"/>
        <w:adjustRightInd w:val="0"/>
        <w:spacing w:line="276" w:lineRule="auto"/>
        <w:ind w:left="567"/>
        <w:jc w:val="both"/>
        <w:rPr>
          <w:rFonts w:ascii="Arial" w:hAnsi="Arial" w:cs="Arial"/>
          <w:b/>
          <w:sz w:val="36"/>
          <w:szCs w:val="36"/>
        </w:rPr>
      </w:pP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</w:rPr>
        <w:t>!!! В</w:t>
      </w:r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 xml:space="preserve">оспроизвести (моделирование в </w:t>
      </w:r>
      <w:proofErr w:type="spellStart"/>
      <w:r w:rsidRPr="00083450">
        <w:rPr>
          <w:rFonts w:ascii="Arial" w:hAnsi="Arial" w:cs="Arial"/>
          <w:b/>
          <w:bCs/>
          <w:i/>
          <w:iCs/>
          <w:color w:val="000000" w:themeColor="text1"/>
          <w:sz w:val="36"/>
          <w:szCs w:val="36"/>
          <w:highlight w:val="yellow"/>
          <w:lang w:val="en-US" w:eastAsia="zh-CN"/>
        </w:rPr>
        <w:t>SimInTech</w:t>
      </w:r>
      <w:proofErr w:type="spellEnd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>) и описать методику (</w:t>
      </w:r>
      <w:proofErr w:type="spellStart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>поясн</w:t>
      </w:r>
      <w:proofErr w:type="spellEnd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>. записка</w:t>
      </w:r>
      <w:proofErr w:type="gramStart"/>
      <w:r w:rsidRPr="00083450">
        <w:rPr>
          <w:rFonts w:ascii="Arial" w:hAnsi="Arial" w:cs="Arial"/>
          <w:color w:val="000000" w:themeColor="text1"/>
          <w:sz w:val="36"/>
          <w:szCs w:val="36"/>
          <w:highlight w:val="yellow"/>
          <w:lang w:eastAsia="zh-CN"/>
        </w:rPr>
        <w:t>) !!!</w:t>
      </w:r>
      <w:proofErr w:type="gramEnd"/>
      <w:r>
        <w:rPr>
          <w:rFonts w:ascii="Arial" w:hAnsi="Arial" w:cs="Arial"/>
          <w:color w:val="000000" w:themeColor="text1"/>
          <w:sz w:val="36"/>
          <w:szCs w:val="36"/>
          <w:lang w:eastAsia="zh-CN"/>
        </w:rPr>
        <w:t xml:space="preserve"> </w:t>
      </w:r>
      <w:r w:rsidRPr="000417F4">
        <w:rPr>
          <w:rFonts w:ascii="Arial" w:hAnsi="Arial" w:cs="Arial"/>
          <w:color w:val="000000" w:themeColor="text1"/>
          <w:sz w:val="36"/>
          <w:szCs w:val="36"/>
          <w:lang w:eastAsia="zh-CN"/>
        </w:rPr>
        <w:t xml:space="preserve"> </w:t>
      </w:r>
    </w:p>
    <w:p w14:paraId="5E38F5B2" w14:textId="2E226125" w:rsidR="003B6100" w:rsidRDefault="008006AC" w:rsidP="003B6100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drawing>
          <wp:inline distT="0" distB="0" distL="0" distR="0" wp14:anchorId="09E54AE4" wp14:editId="106A3BED">
            <wp:extent cx="6807200" cy="1803400"/>
            <wp:effectExtent l="0" t="0" r="0" b="0"/>
            <wp:docPr id="165" name="Рисунок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26" b="80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7200" cy="180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69118" w14:textId="36F9117D" w:rsidR="003B6100" w:rsidRPr="000372D5" w:rsidRDefault="003B6100" w:rsidP="00276911">
      <w:pPr>
        <w:autoSpaceDE w:val="0"/>
        <w:autoSpaceDN w:val="0"/>
        <w:adjustRightInd w:val="0"/>
        <w:spacing w:after="120"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522AAA">
        <w:rPr>
          <w:rFonts w:ascii="Arial" w:hAnsi="Arial" w:cs="Arial"/>
          <w:b/>
          <w:sz w:val="36"/>
          <w:szCs w:val="36"/>
        </w:rPr>
        <w:t xml:space="preserve">Рисунок </w:t>
      </w:r>
      <w:r w:rsidR="007F79B0">
        <w:rPr>
          <w:rFonts w:ascii="Arial" w:hAnsi="Arial" w:cs="Arial"/>
          <w:b/>
          <w:sz w:val="36"/>
          <w:szCs w:val="36"/>
        </w:rPr>
        <w:t>3</w:t>
      </w:r>
      <w:r w:rsidR="00A231B9">
        <w:rPr>
          <w:rFonts w:ascii="Arial" w:hAnsi="Arial" w:cs="Arial"/>
          <w:b/>
          <w:sz w:val="36"/>
          <w:szCs w:val="36"/>
        </w:rPr>
        <w:t>1</w:t>
      </w:r>
      <w:r>
        <w:rPr>
          <w:rFonts w:ascii="Arial" w:hAnsi="Arial" w:cs="Arial"/>
          <w:sz w:val="36"/>
          <w:szCs w:val="36"/>
        </w:rPr>
        <w:t xml:space="preserve"> – Структурная</w:t>
      </w:r>
      <w:r>
        <w:rPr>
          <w:rFonts w:ascii="Arial" w:hAnsi="Arial" w:cs="Arial"/>
          <w:sz w:val="36"/>
          <w:szCs w:val="36"/>
          <w:lang w:val="en-US"/>
        </w:rPr>
        <w:t xml:space="preserve"> </w:t>
      </w:r>
      <w:r>
        <w:rPr>
          <w:rFonts w:ascii="Arial" w:hAnsi="Arial" w:cs="Arial"/>
          <w:sz w:val="36"/>
          <w:szCs w:val="36"/>
        </w:rPr>
        <w:t>схема системы</w:t>
      </w:r>
    </w:p>
    <w:p w14:paraId="2A6920FC" w14:textId="7F554F21" w:rsidR="003B6100" w:rsidRPr="009B1E20" w:rsidRDefault="003B6100" w:rsidP="003B6100">
      <w:pPr>
        <w:numPr>
          <w:ilvl w:val="0"/>
          <w:numId w:val="17"/>
        </w:numPr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sz w:val="36"/>
          <w:szCs w:val="36"/>
        </w:rPr>
      </w:pPr>
      <w:r w:rsidRPr="009B1E20">
        <w:rPr>
          <w:rFonts w:ascii="Arial" w:hAnsi="Arial" w:cs="Arial"/>
          <w:sz w:val="36"/>
          <w:szCs w:val="36"/>
        </w:rPr>
        <w:t xml:space="preserve">Логарифмическая частотная характеристика нескорректированной разомкнутой системы: </w:t>
      </w:r>
      <w:r w:rsidR="00550E0E" w:rsidRPr="00550E0E">
        <w:rPr>
          <w:rFonts w:ascii="Arial" w:hAnsi="Arial" w:cs="Arial"/>
          <w:position w:val="-14"/>
          <w:sz w:val="36"/>
          <w:szCs w:val="36"/>
          <w:lang w:val="en-US"/>
        </w:rPr>
        <w:object w:dxaOrig="5560" w:dyaOrig="520" w14:anchorId="3C76C686">
          <v:shape id="_x0000_i1139" type="#_x0000_t75" style="width:277.95pt;height:26.8pt" o:ole="">
            <v:imagedata r:id="rId163" o:title=""/>
          </v:shape>
          <o:OLEObject Type="Embed" ProgID="Equation.DSMT4" ShapeID="_x0000_i1139" DrawAspect="Content" ObjectID="_1851784437" r:id="rId164"/>
        </w:object>
      </w:r>
      <w:r w:rsidRPr="009B1E20">
        <w:rPr>
          <w:rFonts w:ascii="Arial" w:hAnsi="Arial" w:cs="Arial"/>
          <w:sz w:val="36"/>
          <w:szCs w:val="36"/>
        </w:rPr>
        <w:t>;</w:t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</w:p>
    <w:p w14:paraId="1E23202B" w14:textId="58097227" w:rsidR="003B6100" w:rsidRPr="009B1E20" w:rsidRDefault="003B6100" w:rsidP="003B6100">
      <w:pPr>
        <w:numPr>
          <w:ilvl w:val="0"/>
          <w:numId w:val="17"/>
        </w:numPr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sz w:val="36"/>
          <w:szCs w:val="36"/>
        </w:rPr>
      </w:pPr>
      <w:r w:rsidRPr="009B1E20">
        <w:rPr>
          <w:rFonts w:ascii="Arial" w:hAnsi="Arial" w:cs="Arial"/>
          <w:sz w:val="36"/>
          <w:szCs w:val="36"/>
        </w:rPr>
        <w:t xml:space="preserve">Обратная логарифмическая частотная характеристика корректируемой разомкнутой системы: </w:t>
      </w:r>
      <w:r w:rsidR="00550E0E" w:rsidRPr="00550E0E">
        <w:rPr>
          <w:rFonts w:ascii="Arial" w:hAnsi="Arial" w:cs="Arial"/>
          <w:position w:val="-52"/>
          <w:sz w:val="36"/>
          <w:szCs w:val="36"/>
          <w:lang w:val="en-US"/>
        </w:rPr>
        <w:object w:dxaOrig="4920" w:dyaOrig="1080" w14:anchorId="33AAD746">
          <v:shape id="_x0000_i1140" type="#_x0000_t75" style="width:246.15pt;height:54.4pt" o:ole="">
            <v:imagedata r:id="rId165" o:title=""/>
          </v:shape>
          <o:OLEObject Type="Embed" ProgID="Equation.DSMT4" ShapeID="_x0000_i1140" DrawAspect="Content" ObjectID="_1851784438" r:id="rId166"/>
        </w:object>
      </w:r>
      <w:r w:rsidRPr="009B1E20">
        <w:rPr>
          <w:rFonts w:ascii="Arial" w:hAnsi="Arial" w:cs="Arial"/>
          <w:sz w:val="36"/>
          <w:szCs w:val="36"/>
        </w:rPr>
        <w:t>;</w:t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Pr="009B1E20">
        <w:rPr>
          <w:rFonts w:ascii="Arial" w:hAnsi="Arial" w:cs="Arial"/>
          <w:sz w:val="36"/>
          <w:szCs w:val="36"/>
        </w:rPr>
        <w:tab/>
      </w:r>
    </w:p>
    <w:p w14:paraId="4495C313" w14:textId="5369256A" w:rsidR="003B6100" w:rsidRDefault="003B6100" w:rsidP="003B6100">
      <w:pPr>
        <w:numPr>
          <w:ilvl w:val="0"/>
          <w:numId w:val="17"/>
        </w:numPr>
        <w:autoSpaceDE w:val="0"/>
        <w:autoSpaceDN w:val="0"/>
        <w:adjustRightInd w:val="0"/>
        <w:ind w:left="567" w:hanging="567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Желаемая частота среза: </w:t>
      </w:r>
      <w:r w:rsidR="00AD367A" w:rsidRPr="00550E0E">
        <w:rPr>
          <w:position w:val="-14"/>
        </w:rPr>
        <w:object w:dxaOrig="2000" w:dyaOrig="520" w14:anchorId="3C11750B">
          <v:shape id="_x0000_i1141" type="#_x0000_t75" style="width:101.3pt;height:26.8pt" o:ole="">
            <v:imagedata r:id="rId167" o:title=""/>
          </v:shape>
          <o:OLEObject Type="Embed" ProgID="Equation.DSMT4" ShapeID="_x0000_i1141" DrawAspect="Content" ObjectID="_1851784439" r:id="rId168"/>
        </w:object>
      </w:r>
      <w:r w:rsidRPr="00171231">
        <w:rPr>
          <w:rFonts w:ascii="Arial" w:hAnsi="Arial" w:cs="Arial"/>
          <w:sz w:val="36"/>
          <w:szCs w:val="36"/>
        </w:rPr>
        <w:t xml:space="preserve">; </w:t>
      </w:r>
      <w:r>
        <w:rPr>
          <w:rFonts w:ascii="Arial" w:hAnsi="Arial" w:cs="Arial"/>
          <w:sz w:val="36"/>
          <w:szCs w:val="36"/>
        </w:rPr>
        <w:tab/>
      </w:r>
      <w:r w:rsidR="00AD367A" w:rsidRPr="00550E0E">
        <w:rPr>
          <w:position w:val="-38"/>
        </w:rPr>
        <w:object w:dxaOrig="3400" w:dyaOrig="940" w14:anchorId="04C3EDF5">
          <v:shape id="_x0000_i1142" type="#_x0000_t75" style="width:169.95pt;height:46.9pt" o:ole="">
            <v:imagedata r:id="rId169" o:title=""/>
          </v:shape>
          <o:OLEObject Type="Embed" ProgID="Equation.DSMT4" ShapeID="_x0000_i1142" DrawAspect="Content" ObjectID="_1851784440" r:id="rId170"/>
        </w:object>
      </w:r>
      <w:r>
        <w:rPr>
          <w:rFonts w:ascii="Arial" w:hAnsi="Arial" w:cs="Arial"/>
          <w:sz w:val="36"/>
          <w:szCs w:val="36"/>
        </w:rPr>
        <w:t xml:space="preserve"> и </w:t>
      </w:r>
      <w:r w:rsidRPr="00635084">
        <w:rPr>
          <w:rFonts w:ascii="Arial" w:hAnsi="Arial" w:cs="Arial"/>
          <w:b/>
          <w:sz w:val="36"/>
          <w:szCs w:val="36"/>
        </w:rPr>
        <w:t>построение желаемой ЛАХ разомкнутой системы</w:t>
      </w:r>
      <w:r>
        <w:rPr>
          <w:rFonts w:ascii="Arial" w:hAnsi="Arial" w:cs="Arial"/>
          <w:sz w:val="36"/>
          <w:szCs w:val="36"/>
        </w:rPr>
        <w:t>.</w:t>
      </w:r>
    </w:p>
    <w:p w14:paraId="4069853F" w14:textId="67D95678" w:rsidR="003B6100" w:rsidRDefault="008006AC" w:rsidP="003B6100">
      <w:pPr>
        <w:autoSpaceDE w:val="0"/>
        <w:autoSpaceDN w:val="0"/>
        <w:adjustRightInd w:val="0"/>
        <w:spacing w:line="276" w:lineRule="auto"/>
        <w:jc w:val="center"/>
        <w:rPr>
          <w:rFonts w:ascii="Arial" w:hAnsi="Arial" w:cs="Arial"/>
          <w:b/>
          <w:sz w:val="36"/>
          <w:szCs w:val="36"/>
        </w:rPr>
      </w:pPr>
      <w:r>
        <w:rPr>
          <w:rFonts w:ascii="Arial" w:hAnsi="Arial" w:cs="Arial"/>
          <w:b/>
          <w:noProof/>
          <w:sz w:val="36"/>
          <w:szCs w:val="36"/>
        </w:rPr>
        <w:lastRenderedPageBreak/>
        <w:drawing>
          <wp:inline distT="0" distB="0" distL="0" distR="0" wp14:anchorId="6B8C8400" wp14:editId="04BCEE15">
            <wp:extent cx="5803900" cy="3594100"/>
            <wp:effectExtent l="0" t="0" r="0" b="0"/>
            <wp:docPr id="170" name="Рисунок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7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1009" b="313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3594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299775" w14:textId="604A3D1A" w:rsidR="003B6100" w:rsidRDefault="003B6100" w:rsidP="003B6100">
      <w:pPr>
        <w:autoSpaceDE w:val="0"/>
        <w:autoSpaceDN w:val="0"/>
        <w:adjustRightInd w:val="0"/>
        <w:spacing w:after="120" w:line="276" w:lineRule="auto"/>
        <w:jc w:val="center"/>
        <w:rPr>
          <w:rFonts w:ascii="Arial" w:hAnsi="Arial" w:cs="Arial"/>
          <w:b/>
          <w:sz w:val="36"/>
          <w:szCs w:val="36"/>
        </w:rPr>
      </w:pPr>
      <w:r w:rsidRPr="00522AAA">
        <w:rPr>
          <w:rFonts w:ascii="Arial" w:hAnsi="Arial" w:cs="Arial"/>
          <w:b/>
          <w:sz w:val="36"/>
          <w:szCs w:val="36"/>
        </w:rPr>
        <w:t xml:space="preserve">Рисунок </w:t>
      </w:r>
      <w:r w:rsidR="007F79B0">
        <w:rPr>
          <w:rFonts w:ascii="Arial" w:hAnsi="Arial" w:cs="Arial"/>
          <w:b/>
          <w:sz w:val="36"/>
          <w:szCs w:val="36"/>
        </w:rPr>
        <w:t>3</w:t>
      </w:r>
      <w:r w:rsidR="00A231B9">
        <w:rPr>
          <w:rFonts w:ascii="Arial" w:hAnsi="Arial" w:cs="Arial"/>
          <w:b/>
          <w:sz w:val="36"/>
          <w:szCs w:val="36"/>
        </w:rPr>
        <w:t>2</w:t>
      </w:r>
      <w:r>
        <w:rPr>
          <w:rFonts w:ascii="Arial" w:hAnsi="Arial" w:cs="Arial"/>
          <w:sz w:val="36"/>
          <w:szCs w:val="36"/>
        </w:rPr>
        <w:t xml:space="preserve"> – Логарифмические амплитудные характеристики</w:t>
      </w:r>
    </w:p>
    <w:p w14:paraId="75A4279C" w14:textId="77777777" w:rsidR="003B6100" w:rsidRPr="00C03841" w:rsidRDefault="003B6100" w:rsidP="003B6100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b/>
          <w:i/>
          <w:sz w:val="36"/>
          <w:szCs w:val="36"/>
        </w:rPr>
        <w:t xml:space="preserve">Построение </w:t>
      </w:r>
      <w:r w:rsidRPr="00C14001">
        <w:rPr>
          <w:rFonts w:ascii="Arial" w:hAnsi="Arial" w:cs="Arial"/>
          <w:b/>
          <w:i/>
          <w:sz w:val="36"/>
          <w:szCs w:val="36"/>
        </w:rPr>
        <w:t>ЛАХ КУ</w:t>
      </w:r>
      <w:r w:rsidRPr="00C03841">
        <w:rPr>
          <w:rFonts w:ascii="Arial" w:hAnsi="Arial" w:cs="Arial"/>
          <w:sz w:val="36"/>
          <w:szCs w:val="36"/>
        </w:rPr>
        <w:t xml:space="preserve"> </w:t>
      </w:r>
      <w:r w:rsidRPr="00953B39">
        <w:rPr>
          <w:rFonts w:ascii="Arial" w:hAnsi="Arial" w:cs="Arial"/>
          <w:i/>
          <w:sz w:val="36"/>
          <w:szCs w:val="36"/>
          <w:lang w:val="en-US"/>
        </w:rPr>
        <w:t>L</w:t>
      </w:r>
      <w:r w:rsidRPr="00953B39">
        <w:rPr>
          <w:rFonts w:ascii="Arial" w:hAnsi="Arial" w:cs="Arial"/>
          <w:i/>
          <w:sz w:val="36"/>
          <w:szCs w:val="36"/>
          <w:vertAlign w:val="subscript"/>
        </w:rPr>
        <w:t>КУ</w:t>
      </w:r>
      <w:r>
        <w:rPr>
          <w:rFonts w:ascii="Arial" w:hAnsi="Arial" w:cs="Arial"/>
          <w:sz w:val="36"/>
          <w:szCs w:val="36"/>
        </w:rPr>
        <w:t xml:space="preserve"> по диапазонам частот:</w:t>
      </w:r>
    </w:p>
    <w:p w14:paraId="35909025" w14:textId="77777777" w:rsidR="003B6100" w:rsidRPr="00C03841" w:rsidRDefault="003B6100" w:rsidP="003B6100">
      <w:pPr>
        <w:tabs>
          <w:tab w:val="left" w:pos="567"/>
        </w:tabs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b/>
          <w:bCs/>
          <w:sz w:val="36"/>
          <w:szCs w:val="36"/>
        </w:rPr>
        <w:t xml:space="preserve">в области </w:t>
      </w:r>
      <w:r>
        <w:rPr>
          <w:rFonts w:ascii="Arial" w:hAnsi="Arial" w:cs="Arial"/>
          <w:b/>
          <w:bCs/>
          <w:sz w:val="36"/>
          <w:szCs w:val="36"/>
        </w:rPr>
        <w:t xml:space="preserve">низких </w:t>
      </w:r>
      <w:r w:rsidRPr="00C03841">
        <w:rPr>
          <w:rFonts w:ascii="Arial" w:hAnsi="Arial" w:cs="Arial"/>
          <w:b/>
          <w:bCs/>
          <w:sz w:val="36"/>
          <w:szCs w:val="36"/>
        </w:rPr>
        <w:t>частот</w:t>
      </w:r>
      <w:r w:rsidRPr="00C03841">
        <w:rPr>
          <w:rFonts w:ascii="Arial" w:hAnsi="Arial" w:cs="Arial"/>
          <w:sz w:val="36"/>
          <w:szCs w:val="36"/>
        </w:rPr>
        <w:t>, где</w:t>
      </w:r>
      <w:r w:rsidRPr="00C03841">
        <w:rPr>
          <w:rFonts w:ascii="Arial" w:hAnsi="Arial" w:cs="Arial"/>
          <w:b/>
          <w:bCs/>
          <w:sz w:val="36"/>
          <w:szCs w:val="36"/>
        </w:rPr>
        <w:t xml:space="preserve">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proofErr w:type="gramStart"/>
      <w:r w:rsidRPr="00204D84">
        <w:rPr>
          <w:rFonts w:ascii="Arial" w:hAnsi="Arial" w:cs="Arial"/>
          <w:i/>
          <w:sz w:val="36"/>
          <w:szCs w:val="36"/>
          <w:vertAlign w:val="subscript"/>
        </w:rPr>
        <w:t>Ж</w:t>
      </w:r>
      <w:r w:rsidRPr="00204D84">
        <w:rPr>
          <w:rFonts w:ascii="Arial" w:hAnsi="Arial" w:cs="Arial"/>
          <w:i/>
          <w:sz w:val="36"/>
          <w:szCs w:val="36"/>
        </w:rPr>
        <w:t>(</w:t>
      </w:r>
      <w:proofErr w:type="gramEnd"/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 xml:space="preserve">) </w:t>
      </w:r>
      <w:r w:rsidRPr="00204D84">
        <w:rPr>
          <w:rFonts w:ascii="Arial" w:hAnsi="Arial" w:cs="Arial"/>
          <w:i/>
          <w:sz w:val="36"/>
          <w:szCs w:val="36"/>
          <w:lang w:val="en-US"/>
        </w:rPr>
        <w:sym w:font="Symbol" w:char="F0BB"/>
      </w:r>
      <w:r w:rsidRPr="00204D84">
        <w:rPr>
          <w:rFonts w:ascii="Arial" w:hAnsi="Arial" w:cs="Arial"/>
          <w:i/>
          <w:sz w:val="36"/>
          <w:szCs w:val="36"/>
        </w:rPr>
        <w:t xml:space="preserve">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Н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</w:t>
      </w:r>
      <w:r>
        <w:rPr>
          <w:rFonts w:ascii="Arial" w:hAnsi="Arial" w:cs="Arial"/>
          <w:i/>
          <w:sz w:val="36"/>
          <w:szCs w:val="36"/>
        </w:rPr>
        <w:t xml:space="preserve"> - </w:t>
      </w:r>
      <w:r w:rsidRPr="00C03841">
        <w:rPr>
          <w:rFonts w:ascii="Arial" w:hAnsi="Arial" w:cs="Arial"/>
          <w:sz w:val="36"/>
          <w:szCs w:val="36"/>
        </w:rPr>
        <w:t xml:space="preserve">произвольно с учетом выполнения неравенства </w:t>
      </w:r>
      <w:r w:rsidRPr="00204D84">
        <w:rPr>
          <w:rFonts w:ascii="Arial" w:hAnsi="Arial" w:cs="Arial"/>
          <w:i/>
          <w:sz w:val="40"/>
          <w:szCs w:val="40"/>
          <w:lang w:val="en-US"/>
        </w:rPr>
        <w:t>L</w:t>
      </w:r>
      <w:r w:rsidRPr="00204D84">
        <w:rPr>
          <w:rFonts w:ascii="Arial" w:hAnsi="Arial" w:cs="Arial"/>
          <w:i/>
          <w:sz w:val="40"/>
          <w:szCs w:val="40"/>
          <w:vertAlign w:val="subscript"/>
        </w:rPr>
        <w:t>КУ</w:t>
      </w:r>
      <w:r w:rsidRPr="00204D84">
        <w:rPr>
          <w:rFonts w:ascii="Arial" w:hAnsi="Arial" w:cs="Arial"/>
          <w:i/>
          <w:sz w:val="40"/>
          <w:szCs w:val="40"/>
        </w:rPr>
        <w:t>(</w:t>
      </w:r>
      <w:r w:rsidRPr="00204D84">
        <w:rPr>
          <w:rFonts w:ascii="Arial" w:hAnsi="Arial" w:cs="Arial"/>
          <w:i/>
          <w:sz w:val="40"/>
          <w:szCs w:val="40"/>
        </w:rPr>
        <w:sym w:font="Symbol" w:char="F077"/>
      </w:r>
      <w:r w:rsidRPr="00204D84">
        <w:rPr>
          <w:rFonts w:ascii="Arial" w:hAnsi="Arial" w:cs="Arial"/>
          <w:i/>
          <w:sz w:val="40"/>
          <w:szCs w:val="40"/>
        </w:rPr>
        <w:t xml:space="preserve">) &lt; - </w:t>
      </w:r>
      <w:r w:rsidRPr="00204D84">
        <w:rPr>
          <w:rFonts w:ascii="Arial" w:hAnsi="Arial" w:cs="Arial"/>
          <w:i/>
          <w:sz w:val="40"/>
          <w:szCs w:val="40"/>
          <w:lang w:val="en-US"/>
        </w:rPr>
        <w:t>L</w:t>
      </w:r>
      <w:r w:rsidRPr="00204D84">
        <w:rPr>
          <w:rFonts w:ascii="Arial" w:hAnsi="Arial" w:cs="Arial"/>
          <w:i/>
          <w:sz w:val="40"/>
          <w:szCs w:val="40"/>
          <w:vertAlign w:val="subscript"/>
        </w:rPr>
        <w:t>2</w:t>
      </w:r>
      <w:r w:rsidRPr="00204D84">
        <w:rPr>
          <w:rFonts w:ascii="Arial" w:hAnsi="Arial" w:cs="Arial"/>
          <w:i/>
          <w:sz w:val="40"/>
          <w:szCs w:val="40"/>
        </w:rPr>
        <w:t>(</w:t>
      </w:r>
      <w:r w:rsidRPr="00204D84">
        <w:rPr>
          <w:rFonts w:ascii="Arial" w:hAnsi="Arial" w:cs="Arial"/>
          <w:i/>
          <w:sz w:val="40"/>
          <w:szCs w:val="40"/>
        </w:rPr>
        <w:sym w:font="Symbol" w:char="F077"/>
      </w:r>
      <w:r w:rsidRPr="00204D84">
        <w:rPr>
          <w:rFonts w:ascii="Arial" w:hAnsi="Arial" w:cs="Arial"/>
          <w:i/>
          <w:sz w:val="40"/>
          <w:szCs w:val="40"/>
        </w:rPr>
        <w:t>)</w:t>
      </w:r>
      <w:r w:rsidRPr="00C03841">
        <w:rPr>
          <w:rFonts w:ascii="Arial" w:hAnsi="Arial" w:cs="Arial"/>
          <w:sz w:val="36"/>
          <w:szCs w:val="36"/>
        </w:rPr>
        <w:t>;</w:t>
      </w:r>
    </w:p>
    <w:p w14:paraId="05F6BAAE" w14:textId="77777777" w:rsidR="003B6100" w:rsidRPr="00C03841" w:rsidRDefault="003B6100" w:rsidP="003B6100">
      <w:pPr>
        <w:tabs>
          <w:tab w:val="left" w:pos="567"/>
        </w:tabs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b/>
          <w:bCs/>
          <w:sz w:val="36"/>
          <w:szCs w:val="36"/>
        </w:rPr>
        <w:t>в области средних частот</w:t>
      </w:r>
      <w:r w:rsidRPr="00C03841">
        <w:rPr>
          <w:rFonts w:ascii="Arial" w:hAnsi="Arial" w:cs="Arial"/>
          <w:sz w:val="36"/>
          <w:szCs w:val="36"/>
        </w:rPr>
        <w:t xml:space="preserve">, где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proofErr w:type="gramStart"/>
      <w:r w:rsidRPr="00204D84">
        <w:rPr>
          <w:rFonts w:ascii="Arial" w:hAnsi="Arial" w:cs="Arial"/>
          <w:i/>
          <w:sz w:val="36"/>
          <w:szCs w:val="36"/>
          <w:vertAlign w:val="subscript"/>
        </w:rPr>
        <w:t>Ж</w:t>
      </w:r>
      <w:r w:rsidRPr="00204D84">
        <w:rPr>
          <w:rFonts w:ascii="Arial" w:hAnsi="Arial" w:cs="Arial"/>
          <w:i/>
          <w:sz w:val="36"/>
          <w:szCs w:val="36"/>
        </w:rPr>
        <w:t>(</w:t>
      </w:r>
      <w:proofErr w:type="gramEnd"/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 xml:space="preserve">) &lt;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Н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</w:t>
      </w:r>
      <w:r w:rsidRPr="00C03841">
        <w:rPr>
          <w:rFonts w:ascii="Arial" w:hAnsi="Arial" w:cs="Arial"/>
          <w:sz w:val="36"/>
          <w:szCs w:val="36"/>
        </w:rPr>
        <w:t xml:space="preserve">, </w:t>
      </w:r>
      <w:r>
        <w:rPr>
          <w:rFonts w:ascii="Arial" w:hAnsi="Arial" w:cs="Arial"/>
          <w:sz w:val="36"/>
          <w:szCs w:val="36"/>
        </w:rPr>
        <w:t xml:space="preserve">- </w:t>
      </w:r>
      <w:r w:rsidRPr="00C03841">
        <w:rPr>
          <w:rFonts w:ascii="Arial" w:hAnsi="Arial" w:cs="Arial"/>
          <w:sz w:val="36"/>
          <w:szCs w:val="36"/>
        </w:rPr>
        <w:t>по соотношению</w:t>
      </w:r>
      <w:r>
        <w:rPr>
          <w:rFonts w:ascii="Arial" w:hAnsi="Arial" w:cs="Arial"/>
          <w:sz w:val="36"/>
          <w:szCs w:val="36"/>
        </w:rPr>
        <w:t xml:space="preserve">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КУ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 xml:space="preserve">) =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13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 - 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Ж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</w:t>
      </w:r>
      <w:r w:rsidRPr="00C03841">
        <w:rPr>
          <w:rFonts w:ascii="Arial" w:hAnsi="Arial" w:cs="Arial"/>
          <w:sz w:val="36"/>
          <w:szCs w:val="36"/>
        </w:rPr>
        <w:t xml:space="preserve"> (разность </w:t>
      </w:r>
      <w:r>
        <w:rPr>
          <w:rFonts w:ascii="Arial" w:hAnsi="Arial" w:cs="Arial"/>
          <w:sz w:val="36"/>
          <w:szCs w:val="36"/>
        </w:rPr>
        <w:t xml:space="preserve">может быть </w:t>
      </w:r>
      <w:r w:rsidRPr="00C03841">
        <w:rPr>
          <w:rFonts w:ascii="Arial" w:hAnsi="Arial" w:cs="Arial"/>
          <w:sz w:val="36"/>
          <w:szCs w:val="36"/>
        </w:rPr>
        <w:t>вычисл</w:t>
      </w:r>
      <w:r>
        <w:rPr>
          <w:rFonts w:ascii="Arial" w:hAnsi="Arial" w:cs="Arial"/>
          <w:sz w:val="36"/>
          <w:szCs w:val="36"/>
        </w:rPr>
        <w:t>ена</w:t>
      </w:r>
      <w:r w:rsidRPr="00C03841">
        <w:rPr>
          <w:rFonts w:ascii="Arial" w:hAnsi="Arial" w:cs="Arial"/>
          <w:sz w:val="36"/>
          <w:szCs w:val="36"/>
        </w:rPr>
        <w:t xml:space="preserve"> графически по построенным ранее 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 xml:space="preserve">Х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13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</w:t>
      </w:r>
      <w:r w:rsidRPr="00C03841">
        <w:rPr>
          <w:rFonts w:ascii="Arial" w:hAnsi="Arial" w:cs="Arial"/>
          <w:sz w:val="36"/>
          <w:szCs w:val="36"/>
        </w:rPr>
        <w:t xml:space="preserve">,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Ж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))</w:t>
      </w:r>
      <w:r w:rsidRPr="00C03841">
        <w:rPr>
          <w:rFonts w:ascii="Arial" w:hAnsi="Arial" w:cs="Arial"/>
          <w:sz w:val="36"/>
          <w:szCs w:val="36"/>
        </w:rPr>
        <w:t xml:space="preserve"> с учетом выполнения неравенства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КУ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 xml:space="preserve">) &gt; - </w:t>
      </w:r>
      <w:r w:rsidRPr="00204D84">
        <w:rPr>
          <w:rFonts w:ascii="Arial" w:hAnsi="Arial" w:cs="Arial"/>
          <w:i/>
          <w:sz w:val="36"/>
          <w:szCs w:val="36"/>
          <w:lang w:val="en-US"/>
        </w:rPr>
        <w:t>L</w:t>
      </w:r>
      <w:r w:rsidRPr="00204D84">
        <w:rPr>
          <w:rFonts w:ascii="Arial" w:hAnsi="Arial" w:cs="Arial"/>
          <w:i/>
          <w:sz w:val="36"/>
          <w:szCs w:val="36"/>
          <w:vertAlign w:val="subscript"/>
        </w:rPr>
        <w:t>2</w:t>
      </w:r>
      <w:r w:rsidRPr="00204D84">
        <w:rPr>
          <w:rFonts w:ascii="Arial" w:hAnsi="Arial" w:cs="Arial"/>
          <w:i/>
          <w:sz w:val="36"/>
          <w:szCs w:val="36"/>
        </w:rPr>
        <w:t>(</w:t>
      </w:r>
      <w:r w:rsidRPr="00204D84">
        <w:rPr>
          <w:rFonts w:ascii="Arial" w:hAnsi="Arial" w:cs="Arial"/>
          <w:i/>
          <w:sz w:val="36"/>
          <w:szCs w:val="36"/>
        </w:rPr>
        <w:sym w:font="Symbol" w:char="F077"/>
      </w:r>
      <w:r w:rsidRPr="00204D84">
        <w:rPr>
          <w:rFonts w:ascii="Arial" w:hAnsi="Arial" w:cs="Arial"/>
          <w:i/>
          <w:sz w:val="36"/>
          <w:szCs w:val="36"/>
        </w:rPr>
        <w:t>);</w:t>
      </w:r>
    </w:p>
    <w:p w14:paraId="65645384" w14:textId="77777777" w:rsidR="003B6100" w:rsidRPr="00C03841" w:rsidRDefault="003B6100" w:rsidP="003B6100">
      <w:pPr>
        <w:tabs>
          <w:tab w:val="left" w:pos="567"/>
        </w:tabs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C03841">
        <w:rPr>
          <w:rFonts w:ascii="Arial" w:hAnsi="Arial" w:cs="Arial"/>
          <w:b/>
          <w:bCs/>
          <w:sz w:val="36"/>
          <w:szCs w:val="36"/>
        </w:rPr>
        <w:t xml:space="preserve">в области высоких частот </w:t>
      </w:r>
      <w:r w:rsidRPr="00C03841">
        <w:rPr>
          <w:rFonts w:ascii="Arial" w:hAnsi="Arial" w:cs="Arial"/>
          <w:sz w:val="36"/>
          <w:szCs w:val="36"/>
        </w:rPr>
        <w:t>ЛА</w:t>
      </w:r>
      <w:r>
        <w:rPr>
          <w:rFonts w:ascii="Arial" w:hAnsi="Arial" w:cs="Arial"/>
          <w:sz w:val="36"/>
          <w:szCs w:val="36"/>
        </w:rPr>
        <w:t>Ч</w:t>
      </w:r>
      <w:r w:rsidRPr="00C03841">
        <w:rPr>
          <w:rFonts w:ascii="Arial" w:hAnsi="Arial" w:cs="Arial"/>
          <w:sz w:val="36"/>
          <w:szCs w:val="36"/>
        </w:rPr>
        <w:t>Х КУ выбирается из условий простоты реализации</w:t>
      </w:r>
      <w:r>
        <w:rPr>
          <w:rFonts w:ascii="Arial" w:hAnsi="Arial" w:cs="Arial"/>
          <w:sz w:val="36"/>
          <w:szCs w:val="36"/>
        </w:rPr>
        <w:t>.</w:t>
      </w:r>
    </w:p>
    <w:p w14:paraId="54E4D288" w14:textId="77777777" w:rsidR="003B6100" w:rsidRDefault="003B6100" w:rsidP="003B6100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Arial" w:hAnsi="Arial" w:cs="Arial"/>
          <w:b/>
          <w:sz w:val="36"/>
          <w:szCs w:val="36"/>
        </w:rPr>
      </w:pPr>
      <w:r w:rsidRPr="004D5A35">
        <w:rPr>
          <w:rFonts w:ascii="Arial" w:hAnsi="Arial" w:cs="Arial"/>
          <w:sz w:val="36"/>
          <w:szCs w:val="36"/>
        </w:rPr>
        <w:lastRenderedPageBreak/>
        <w:t>По ЛАЧХ КУ выбирается «ближайший подходящий»</w:t>
      </w:r>
      <w:r>
        <w:rPr>
          <w:rFonts w:ascii="Arial" w:hAnsi="Arial" w:cs="Arial"/>
          <w:b/>
          <w:sz w:val="36"/>
          <w:szCs w:val="36"/>
        </w:rPr>
        <w:t xml:space="preserve"> тип передаточной функции:</w:t>
      </w:r>
    </w:p>
    <w:p w14:paraId="696D949A" w14:textId="4943C331" w:rsidR="003B6100" w:rsidRPr="004D5A35" w:rsidRDefault="00550E0E" w:rsidP="003B6100">
      <w:pPr>
        <w:autoSpaceDE w:val="0"/>
        <w:autoSpaceDN w:val="0"/>
        <w:adjustRightInd w:val="0"/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550E0E">
        <w:rPr>
          <w:rFonts w:ascii="Arial" w:hAnsi="Arial" w:cs="Arial"/>
          <w:position w:val="-42"/>
          <w:sz w:val="36"/>
          <w:szCs w:val="36"/>
        </w:rPr>
        <w:object w:dxaOrig="4099" w:dyaOrig="1020" w14:anchorId="08B0F674">
          <v:shape id="_x0000_i1143" type="#_x0000_t75" style="width:204.3pt;height:50.25pt" o:ole="" fillcolor="window">
            <v:imagedata r:id="rId172" o:title=""/>
          </v:shape>
          <o:OLEObject Type="Embed" ProgID="Equation.DSMT4" ShapeID="_x0000_i1143" DrawAspect="Content" ObjectID="_1851784441" r:id="rId173"/>
        </w:object>
      </w:r>
      <w:r w:rsidR="003B6100">
        <w:rPr>
          <w:rFonts w:ascii="Arial" w:hAnsi="Arial" w:cs="Arial"/>
          <w:sz w:val="36"/>
          <w:szCs w:val="36"/>
        </w:rPr>
        <w:t>;</w:t>
      </w:r>
    </w:p>
    <w:p w14:paraId="2BEAD90C" w14:textId="682756DD" w:rsidR="003B6100" w:rsidRPr="00797619" w:rsidRDefault="003B6100" w:rsidP="003B6100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sz w:val="36"/>
          <w:szCs w:val="36"/>
        </w:rPr>
      </w:pPr>
      <w:r w:rsidRPr="00797619">
        <w:rPr>
          <w:rFonts w:ascii="Arial" w:hAnsi="Arial" w:cs="Arial"/>
          <w:sz w:val="36"/>
          <w:szCs w:val="36"/>
        </w:rPr>
        <w:t xml:space="preserve">По графику ЛАЧХ определяются </w:t>
      </w:r>
      <w:r w:rsidRPr="00797619">
        <w:rPr>
          <w:rFonts w:ascii="Arial" w:hAnsi="Arial" w:cs="Arial"/>
          <w:b/>
          <w:sz w:val="36"/>
          <w:szCs w:val="36"/>
        </w:rPr>
        <w:t>параметры ПФ</w:t>
      </w:r>
      <w:r>
        <w:rPr>
          <w:rFonts w:ascii="Arial" w:hAnsi="Arial" w:cs="Arial"/>
          <w:b/>
          <w:sz w:val="36"/>
          <w:szCs w:val="36"/>
        </w:rPr>
        <w:t xml:space="preserve"> КУ</w:t>
      </w:r>
      <w:r w:rsidRPr="00797619">
        <w:rPr>
          <w:rFonts w:ascii="Arial" w:hAnsi="Arial" w:cs="Arial"/>
          <w:b/>
          <w:sz w:val="36"/>
          <w:szCs w:val="36"/>
        </w:rPr>
        <w:t>:</w:t>
      </w:r>
      <w:r w:rsidRPr="00797619">
        <w:rPr>
          <w:rFonts w:ascii="Arial" w:hAnsi="Arial" w:cs="Arial"/>
          <w:sz w:val="36"/>
          <w:szCs w:val="36"/>
        </w:rPr>
        <w:tab/>
      </w:r>
      <w:r w:rsidR="00550E0E" w:rsidRPr="00550E0E">
        <w:rPr>
          <w:position w:val="-14"/>
        </w:rPr>
        <w:object w:dxaOrig="2299" w:dyaOrig="520" w14:anchorId="07EB7CC3">
          <v:shape id="_x0000_i1144" type="#_x0000_t75" style="width:116.35pt;height:26.8pt" o:ole="">
            <v:imagedata r:id="rId174" o:title=""/>
          </v:shape>
          <o:OLEObject Type="Embed" ProgID="Equation.DSMT4" ShapeID="_x0000_i1144" DrawAspect="Content" ObjectID="_1851784442" r:id="rId175"/>
        </w:object>
      </w:r>
      <w:r w:rsidRPr="00797619">
        <w:rPr>
          <w:rFonts w:ascii="Arial" w:hAnsi="Arial" w:cs="Arial"/>
          <w:sz w:val="36"/>
          <w:szCs w:val="36"/>
        </w:rPr>
        <w:t>;</w:t>
      </w:r>
      <w:r w:rsidRPr="00797619">
        <w:rPr>
          <w:rFonts w:ascii="Arial" w:hAnsi="Arial" w:cs="Arial"/>
          <w:sz w:val="36"/>
          <w:szCs w:val="36"/>
        </w:rPr>
        <w:tab/>
      </w:r>
      <w:r w:rsidR="00550E0E" w:rsidRPr="00550E0E">
        <w:rPr>
          <w:position w:val="-14"/>
        </w:rPr>
        <w:object w:dxaOrig="1800" w:dyaOrig="520" w14:anchorId="701DF64A">
          <v:shape id="_x0000_i1145" type="#_x0000_t75" style="width:90.4pt;height:26.8pt" o:ole="">
            <v:imagedata r:id="rId176" o:title=""/>
          </v:shape>
          <o:OLEObject Type="Embed" ProgID="Equation.DSMT4" ShapeID="_x0000_i1145" DrawAspect="Content" ObjectID="_1851784443" r:id="rId177"/>
        </w:object>
      </w:r>
      <w:r w:rsidRPr="00797619">
        <w:rPr>
          <w:rFonts w:ascii="Arial" w:hAnsi="Arial" w:cs="Arial"/>
          <w:sz w:val="36"/>
          <w:szCs w:val="36"/>
        </w:rPr>
        <w:t>;</w:t>
      </w:r>
    </w:p>
    <w:p w14:paraId="6B9579EC" w14:textId="1843565B" w:rsidR="003B6100" w:rsidRDefault="00550E0E" w:rsidP="003B6100">
      <w:pPr>
        <w:autoSpaceDE w:val="0"/>
        <w:autoSpaceDN w:val="0"/>
        <w:adjustRightInd w:val="0"/>
        <w:spacing w:line="276" w:lineRule="auto"/>
        <w:ind w:firstLine="567"/>
        <w:jc w:val="both"/>
        <w:rPr>
          <w:rFonts w:ascii="Arial" w:hAnsi="Arial" w:cs="Arial"/>
          <w:sz w:val="36"/>
          <w:szCs w:val="36"/>
        </w:rPr>
      </w:pPr>
      <w:r w:rsidRPr="00550E0E">
        <w:rPr>
          <w:rFonts w:ascii="Arial" w:hAnsi="Arial" w:cs="Arial"/>
          <w:position w:val="-14"/>
          <w:sz w:val="36"/>
          <w:szCs w:val="36"/>
        </w:rPr>
        <w:object w:dxaOrig="1480" w:dyaOrig="520" w14:anchorId="487E7097">
          <v:shape id="_x0000_i1146" type="#_x0000_t75" style="width:73.65pt;height:26.8pt" o:ole="">
            <v:imagedata r:id="rId178" o:title=""/>
          </v:shape>
          <o:OLEObject Type="Embed" ProgID="Equation.DSMT4" ShapeID="_x0000_i1146" DrawAspect="Content" ObjectID="_1851784444" r:id="rId179"/>
        </w:object>
      </w:r>
      <w:r w:rsidR="003B6100" w:rsidRPr="001702BD">
        <w:rPr>
          <w:rFonts w:ascii="Arial" w:hAnsi="Arial" w:cs="Arial"/>
          <w:sz w:val="36"/>
          <w:szCs w:val="36"/>
        </w:rPr>
        <w:t>;</w:t>
      </w:r>
      <w:r w:rsidR="003B6100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Pr="00550E0E">
        <w:rPr>
          <w:rFonts w:ascii="Arial" w:hAnsi="Arial" w:cs="Arial"/>
          <w:position w:val="-14"/>
          <w:sz w:val="36"/>
          <w:szCs w:val="36"/>
        </w:rPr>
        <w:object w:dxaOrig="4140" w:dyaOrig="520" w14:anchorId="35B22680">
          <v:shape id="_x0000_i1147" type="#_x0000_t75" style="width:207.65pt;height:26.8pt" o:ole="">
            <v:imagedata r:id="rId180" o:title=""/>
          </v:shape>
          <o:OLEObject Type="Embed" ProgID="Equation.DSMT4" ShapeID="_x0000_i1147" DrawAspect="Content" ObjectID="_1851784445" r:id="rId181"/>
        </w:object>
      </w:r>
      <w:r w:rsidR="003B6100" w:rsidRPr="001702BD">
        <w:rPr>
          <w:rFonts w:ascii="Arial" w:hAnsi="Arial" w:cs="Arial"/>
          <w:sz w:val="36"/>
          <w:szCs w:val="36"/>
        </w:rPr>
        <w:t>;</w:t>
      </w:r>
      <w:r w:rsidR="003B6100" w:rsidRPr="001702BD">
        <w:rPr>
          <w:rFonts w:ascii="Arial" w:hAnsi="Arial" w:cs="Arial"/>
          <w:sz w:val="36"/>
          <w:szCs w:val="36"/>
        </w:rPr>
        <w:tab/>
      </w:r>
    </w:p>
    <w:p w14:paraId="60734765" w14:textId="56DCE8B8" w:rsidR="003B6100" w:rsidRDefault="00550E0E" w:rsidP="003B6100">
      <w:pPr>
        <w:autoSpaceDE w:val="0"/>
        <w:autoSpaceDN w:val="0"/>
        <w:adjustRightInd w:val="0"/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  <w:r w:rsidRPr="00550E0E">
        <w:rPr>
          <w:rFonts w:ascii="Arial" w:hAnsi="Arial" w:cs="Arial"/>
          <w:position w:val="-14"/>
          <w:sz w:val="36"/>
          <w:szCs w:val="36"/>
        </w:rPr>
        <w:object w:dxaOrig="1680" w:dyaOrig="520" w14:anchorId="0E7BC795">
          <v:shape id="_x0000_i1148" type="#_x0000_t75" style="width:85.4pt;height:26.8pt" o:ole="">
            <v:imagedata r:id="rId182" o:title=""/>
          </v:shape>
          <o:OLEObject Type="Embed" ProgID="Equation.DSMT4" ShapeID="_x0000_i1148" DrawAspect="Content" ObjectID="_1851784446" r:id="rId183"/>
        </w:object>
      </w:r>
      <w:r w:rsidR="003B6100" w:rsidRPr="001702BD">
        <w:rPr>
          <w:rFonts w:ascii="Arial" w:hAnsi="Arial" w:cs="Arial"/>
          <w:sz w:val="36"/>
          <w:szCs w:val="36"/>
        </w:rPr>
        <w:t>;</w:t>
      </w:r>
      <w:r w:rsidR="003B6100"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>
        <w:rPr>
          <w:rFonts w:ascii="Arial" w:hAnsi="Arial" w:cs="Arial"/>
          <w:sz w:val="36"/>
          <w:szCs w:val="36"/>
        </w:rPr>
        <w:tab/>
      </w:r>
      <w:r w:rsidR="003B6100">
        <w:rPr>
          <w:rFonts w:ascii="Arial" w:hAnsi="Arial" w:cs="Arial"/>
          <w:sz w:val="36"/>
          <w:szCs w:val="36"/>
        </w:rPr>
        <w:tab/>
      </w:r>
      <w:r w:rsidRPr="00550E0E">
        <w:rPr>
          <w:rFonts w:ascii="Arial" w:hAnsi="Arial" w:cs="Arial"/>
          <w:position w:val="-14"/>
          <w:sz w:val="36"/>
          <w:szCs w:val="36"/>
        </w:rPr>
        <w:object w:dxaOrig="4900" w:dyaOrig="520" w14:anchorId="3DA452C1">
          <v:shape id="_x0000_i1149" type="#_x0000_t75" style="width:245.3pt;height:26.8pt" o:ole="">
            <v:imagedata r:id="rId184" o:title=""/>
          </v:shape>
          <o:OLEObject Type="Embed" ProgID="Equation.DSMT4" ShapeID="_x0000_i1149" DrawAspect="Content" ObjectID="_1851784447" r:id="rId185"/>
        </w:object>
      </w:r>
      <w:r w:rsidR="003B6100" w:rsidRPr="001702BD">
        <w:rPr>
          <w:rFonts w:ascii="Arial" w:hAnsi="Arial" w:cs="Arial"/>
          <w:sz w:val="36"/>
          <w:szCs w:val="36"/>
        </w:rPr>
        <w:t>;</w:t>
      </w:r>
    </w:p>
    <w:p w14:paraId="4186E6DA" w14:textId="04A6C9D8" w:rsidR="003B6100" w:rsidRDefault="003B6100" w:rsidP="003B6100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Arial" w:hAnsi="Arial" w:cs="Arial"/>
          <w:sz w:val="36"/>
          <w:szCs w:val="36"/>
        </w:rPr>
      </w:pPr>
      <w:r w:rsidRPr="00797619">
        <w:rPr>
          <w:rFonts w:ascii="Arial" w:hAnsi="Arial" w:cs="Arial"/>
          <w:b/>
          <w:sz w:val="36"/>
          <w:szCs w:val="36"/>
        </w:rPr>
        <w:t xml:space="preserve">Окончательный вид ПФ: </w:t>
      </w:r>
      <w:r w:rsidRPr="00797619">
        <w:rPr>
          <w:rFonts w:ascii="Arial" w:hAnsi="Arial" w:cs="Arial"/>
          <w:b/>
          <w:sz w:val="36"/>
          <w:szCs w:val="36"/>
        </w:rPr>
        <w:tab/>
      </w:r>
      <w:r w:rsidR="00550E0E" w:rsidRPr="00550E0E">
        <w:rPr>
          <w:rFonts w:ascii="Arial" w:hAnsi="Arial" w:cs="Arial"/>
          <w:position w:val="-42"/>
          <w:sz w:val="36"/>
          <w:szCs w:val="36"/>
        </w:rPr>
        <w:object w:dxaOrig="5340" w:dyaOrig="1020" w14:anchorId="640795B8">
          <v:shape id="_x0000_i1150" type="#_x0000_t75" style="width:266.25pt;height:50.25pt" o:ole="" fillcolor="window">
            <v:imagedata r:id="rId186" o:title=""/>
          </v:shape>
          <o:OLEObject Type="Embed" ProgID="Equation.DSMT4" ShapeID="_x0000_i1150" DrawAspect="Content" ObjectID="_1851784448" r:id="rId187"/>
        </w:object>
      </w:r>
      <w:r>
        <w:rPr>
          <w:rFonts w:ascii="Arial" w:hAnsi="Arial" w:cs="Arial"/>
          <w:sz w:val="36"/>
          <w:szCs w:val="36"/>
        </w:rPr>
        <w:t>.</w:t>
      </w:r>
    </w:p>
    <w:p w14:paraId="6F530804" w14:textId="77777777" w:rsidR="003B6100" w:rsidRDefault="003B6100" w:rsidP="003B6100">
      <w:pPr>
        <w:numPr>
          <w:ilvl w:val="0"/>
          <w:numId w:val="17"/>
        </w:numPr>
        <w:autoSpaceDE w:val="0"/>
        <w:autoSpaceDN w:val="0"/>
        <w:adjustRightInd w:val="0"/>
        <w:spacing w:line="276" w:lineRule="auto"/>
        <w:ind w:left="567" w:hanging="567"/>
        <w:jc w:val="both"/>
        <w:rPr>
          <w:rFonts w:ascii="Arial" w:hAnsi="Arial" w:cs="Arial"/>
          <w:sz w:val="36"/>
          <w:szCs w:val="36"/>
        </w:rPr>
      </w:pPr>
      <w:r w:rsidRPr="00F77CF6">
        <w:rPr>
          <w:rFonts w:ascii="Arial" w:hAnsi="Arial" w:cs="Arial"/>
          <w:sz w:val="36"/>
          <w:szCs w:val="36"/>
        </w:rPr>
        <w:t>По виду ПФ КУ проектируется его принципиальная схема.</w:t>
      </w:r>
    </w:p>
    <w:p w14:paraId="035E2F75" w14:textId="77777777" w:rsidR="000D6AFA" w:rsidRDefault="000D6AFA" w:rsidP="000D6AFA">
      <w:pPr>
        <w:autoSpaceDE w:val="0"/>
        <w:autoSpaceDN w:val="0"/>
        <w:adjustRightInd w:val="0"/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</w:p>
    <w:p w14:paraId="789C6DC5" w14:textId="77777777" w:rsidR="005D4494" w:rsidRPr="00F77CF6" w:rsidRDefault="005D4494" w:rsidP="000D6AFA">
      <w:pPr>
        <w:autoSpaceDE w:val="0"/>
        <w:autoSpaceDN w:val="0"/>
        <w:adjustRightInd w:val="0"/>
        <w:spacing w:line="276" w:lineRule="auto"/>
        <w:ind w:left="567"/>
        <w:jc w:val="both"/>
        <w:rPr>
          <w:rFonts w:ascii="Arial" w:hAnsi="Arial" w:cs="Arial"/>
          <w:sz w:val="36"/>
          <w:szCs w:val="36"/>
        </w:rPr>
      </w:pPr>
    </w:p>
    <w:p w14:paraId="1FCC7BA4" w14:textId="77777777" w:rsidR="000D6AFA" w:rsidRPr="00CF6410" w:rsidRDefault="003B6100" w:rsidP="00CF6410">
      <w:pPr>
        <w:spacing w:line="276" w:lineRule="auto"/>
        <w:ind w:left="1287" w:hanging="720"/>
        <w:jc w:val="both"/>
        <w:rPr>
          <w:rFonts w:ascii="Arial" w:hAnsi="Arial" w:cs="Arial"/>
          <w:bCs/>
          <w:sz w:val="36"/>
          <w:szCs w:val="36"/>
        </w:rPr>
      </w:pPr>
      <w:r>
        <w:rPr>
          <w:rFonts w:ascii="Arial" w:hAnsi="Arial" w:cs="Arial"/>
          <w:b/>
          <w:sz w:val="36"/>
          <w:szCs w:val="36"/>
        </w:rPr>
        <w:br w:type="page"/>
      </w:r>
    </w:p>
    <w:p w14:paraId="1B42DB5F" w14:textId="77777777" w:rsidR="005D4494" w:rsidRPr="00BC5980" w:rsidRDefault="005D4494" w:rsidP="005D4494">
      <w:pPr>
        <w:pStyle w:val="15"/>
        <w:widowControl w:val="0"/>
        <w:numPr>
          <w:ilvl w:val="0"/>
          <w:numId w:val="16"/>
        </w:numPr>
        <w:tabs>
          <w:tab w:val="left" w:pos="567"/>
        </w:tabs>
        <w:spacing w:line="276" w:lineRule="auto"/>
        <w:ind w:left="567" w:hanging="567"/>
        <w:rPr>
          <w:rFonts w:ascii="Arial" w:hAnsi="Arial" w:cs="Arial"/>
          <w:b/>
          <w:i/>
          <w:color w:val="FF0000"/>
          <w:sz w:val="36"/>
          <w:szCs w:val="36"/>
        </w:rPr>
      </w:pPr>
      <w:r>
        <w:rPr>
          <w:rFonts w:ascii="Arial" w:hAnsi="Arial" w:cs="Arial"/>
          <w:b/>
          <w:i/>
          <w:color w:val="FF0000"/>
          <w:sz w:val="36"/>
          <w:szCs w:val="36"/>
        </w:rPr>
        <w:lastRenderedPageBreak/>
        <w:t>Задание</w:t>
      </w:r>
      <w:r w:rsidRPr="00BC5980">
        <w:rPr>
          <w:rFonts w:ascii="Arial" w:hAnsi="Arial" w:cs="Arial"/>
          <w:b/>
          <w:i/>
          <w:color w:val="FF0000"/>
          <w:sz w:val="36"/>
          <w:szCs w:val="36"/>
        </w:rPr>
        <w:t>:</w:t>
      </w:r>
    </w:p>
    <w:p w14:paraId="6EE68E6C" w14:textId="610B41A0" w:rsidR="005D4494" w:rsidRPr="005602BC" w:rsidRDefault="005D4494" w:rsidP="005D4494">
      <w:pPr>
        <w:pStyle w:val="Metod4"/>
        <w:keepNext w:val="0"/>
        <w:widowControl w:val="0"/>
        <w:numPr>
          <w:ilvl w:val="0"/>
          <w:numId w:val="43"/>
        </w:numPr>
        <w:tabs>
          <w:tab w:val="left" w:pos="567"/>
        </w:tabs>
        <w:spacing w:before="0" w:after="0" w:line="276" w:lineRule="auto"/>
        <w:ind w:hanging="720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для структурной схемы следящей системы </w:t>
      </w: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 xml:space="preserve">(рисунок </w:t>
      </w:r>
      <w:r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31</w:t>
      </w: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)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:</w:t>
      </w:r>
    </w:p>
    <w:p w14:paraId="3D40D72F" w14:textId="77777777" w:rsidR="00F469E2" w:rsidRPr="005602BC" w:rsidRDefault="00F469E2" w:rsidP="00F469E2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использовать </w:t>
      </w:r>
      <w:r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для моделирования </w:t>
      </w: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желаемую передаточную функцию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в соответствии со своим вариантом</w:t>
      </w:r>
      <w:r w:rsidRPr="00CE5C64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;</w:t>
      </w:r>
    </w:p>
    <w:p w14:paraId="7B8BEB74" w14:textId="0A737DBB" w:rsidR="00F469E2" w:rsidRPr="00F469E2" w:rsidRDefault="00F469E2" w:rsidP="00F469E2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применить методику проектирования </w:t>
      </w:r>
      <w:r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параллельного</w:t>
      </w: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 пассивного КУ</w:t>
      </w:r>
      <w:r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 xml:space="preserve"> (с местной обратной связью)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для обеспечения т</w:t>
      </w:r>
      <w:proofErr w:type="spellStart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</w:rPr>
        <w:t>ребуемы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х</w:t>
      </w:r>
      <w:proofErr w:type="spellEnd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</w:rPr>
        <w:t xml:space="preserve"> показател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ей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</w:rPr>
        <w:t xml:space="preserve"> качества 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функционирования</w:t>
      </w:r>
      <w:r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замкнутой системы, используя желаемую ЛАЧХ (с параметрами своего варианта)</w:t>
      </w:r>
      <w:r w:rsidRPr="00CE5C64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;</w:t>
      </w:r>
    </w:p>
    <w:p w14:paraId="3C867CAD" w14:textId="0E69CBDF" w:rsidR="00F469E2" w:rsidRPr="005602BC" w:rsidRDefault="00F469E2" w:rsidP="00F469E2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CE5C64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воспроизвести графически на логарифмическом бланке</w:t>
      </w:r>
      <w:r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 xml:space="preserve"> асимптотические ЛАЧХ и ЛФЧХ в соответствии с методикой;</w:t>
      </w:r>
    </w:p>
    <w:p w14:paraId="41D4C8FC" w14:textId="77777777" w:rsidR="00F469E2" w:rsidRPr="005602BC" w:rsidRDefault="00F469E2" w:rsidP="00F469E2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655DF7">
        <w:rPr>
          <w:rFonts w:ascii="Arial" w:hAnsi="Arial" w:cs="Arial"/>
          <w:bCs/>
          <w:iCs/>
          <w:color w:val="000000" w:themeColor="text1"/>
          <w:sz w:val="36"/>
          <w:szCs w:val="36"/>
          <w:lang w:val="ru-RU"/>
        </w:rPr>
        <w:t>обосновать/рекомендовать параметры ЭДЗ для реализации КУ</w:t>
      </w:r>
      <w:r w:rsidRPr="00CE5C64">
        <w:rPr>
          <w:rFonts w:ascii="Arial" w:hAnsi="Arial" w:cs="Arial"/>
          <w:b w:val="0"/>
          <w:iCs/>
          <w:color w:val="000000" w:themeColor="text1"/>
          <w:sz w:val="36"/>
          <w:szCs w:val="36"/>
          <w:lang w:val="ru-RU"/>
        </w:rPr>
        <w:t>;</w:t>
      </w:r>
    </w:p>
    <w:p w14:paraId="1B2F5187" w14:textId="77777777" w:rsidR="00F469E2" w:rsidRPr="005602BC" w:rsidRDefault="00F469E2" w:rsidP="00F469E2">
      <w:pPr>
        <w:pStyle w:val="Metod4"/>
        <w:keepNext w:val="0"/>
        <w:widowControl w:val="0"/>
        <w:tabs>
          <w:tab w:val="left" w:pos="567"/>
        </w:tabs>
        <w:spacing w:before="0" w:after="0" w:line="276" w:lineRule="auto"/>
        <w:ind w:left="1287" w:firstLine="0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</w:p>
    <w:p w14:paraId="015763B1" w14:textId="77777777" w:rsidR="00F469E2" w:rsidRPr="005602BC" w:rsidRDefault="00F469E2" w:rsidP="00F469E2">
      <w:pPr>
        <w:pStyle w:val="Metod4"/>
        <w:keepNext w:val="0"/>
        <w:widowControl w:val="0"/>
        <w:numPr>
          <w:ilvl w:val="0"/>
          <w:numId w:val="43"/>
        </w:numPr>
        <w:tabs>
          <w:tab w:val="num" w:pos="170"/>
          <w:tab w:val="left" w:pos="567"/>
        </w:tabs>
        <w:spacing w:before="0" w:after="0" w:line="276" w:lineRule="auto"/>
        <w:ind w:hanging="720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655DF7">
        <w:rPr>
          <w:rFonts w:ascii="Arial" w:hAnsi="Arial" w:cs="Arial"/>
          <w:bCs/>
          <w:i/>
          <w:color w:val="000000" w:themeColor="text1"/>
          <w:sz w:val="36"/>
          <w:szCs w:val="36"/>
          <w:lang w:val="ru-RU"/>
        </w:rPr>
        <w:t>оценить показатели качества системы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до и после коррекции с использованием среды моделирования </w:t>
      </w:r>
      <w:proofErr w:type="spellStart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en-US"/>
        </w:rPr>
        <w:t>SimInTech</w:t>
      </w:r>
      <w:proofErr w:type="spellEnd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:</w:t>
      </w:r>
    </w:p>
    <w:p w14:paraId="109820E5" w14:textId="77777777" w:rsidR="00F469E2" w:rsidRPr="005602BC" w:rsidRDefault="00F469E2" w:rsidP="00F469E2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устойчивость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(показать, оценить </w:t>
      </w: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запасы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);</w:t>
      </w:r>
    </w:p>
    <w:p w14:paraId="3732AF62" w14:textId="77777777" w:rsidR="00F469E2" w:rsidRPr="005602BC" w:rsidRDefault="00F469E2" w:rsidP="00F469E2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 xml:space="preserve">показатели качества переходного режима 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(время регулирования, перерегулирование, </w:t>
      </w:r>
      <w:proofErr w:type="spellStart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колебательность</w:t>
      </w:r>
      <w:proofErr w:type="spellEnd"/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>, ИКО);</w:t>
      </w:r>
    </w:p>
    <w:p w14:paraId="2E7F1ECD" w14:textId="77777777" w:rsidR="00F469E2" w:rsidRPr="005602BC" w:rsidRDefault="00F469E2" w:rsidP="00F469E2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701" w:hanging="567"/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</w:pPr>
      <w:r w:rsidRPr="005602BC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динамические ошибки</w:t>
      </w:r>
      <w:r w:rsidRPr="005602BC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при подаче постоянного, линейного и квадратично нарастающего задающих воздействий (численные значения, динамика);</w:t>
      </w:r>
    </w:p>
    <w:p w14:paraId="47BFCA1D" w14:textId="1ED350D5" w:rsidR="005D4494" w:rsidRPr="008454FD" w:rsidRDefault="00F469E2" w:rsidP="008D58A8">
      <w:pPr>
        <w:pStyle w:val="Metod4"/>
        <w:keepNext w:val="0"/>
        <w:widowControl w:val="0"/>
        <w:numPr>
          <w:ilvl w:val="0"/>
          <w:numId w:val="17"/>
        </w:numPr>
        <w:tabs>
          <w:tab w:val="left" w:pos="567"/>
          <w:tab w:val="num" w:pos="1155"/>
          <w:tab w:val="left" w:pos="1701"/>
        </w:tabs>
        <w:spacing w:before="0" w:after="0" w:line="276" w:lineRule="auto"/>
        <w:ind w:left="1287" w:hanging="720"/>
        <w:rPr>
          <w:rFonts w:ascii="Arial" w:hAnsi="Arial" w:cs="Arial"/>
          <w:bCs/>
          <w:sz w:val="36"/>
          <w:szCs w:val="36"/>
        </w:rPr>
      </w:pPr>
      <w:proofErr w:type="spellStart"/>
      <w:r w:rsidRPr="008454FD">
        <w:rPr>
          <w:rFonts w:ascii="Arial" w:hAnsi="Arial" w:cs="Arial"/>
          <w:i/>
          <w:color w:val="000000" w:themeColor="text1"/>
          <w:sz w:val="36"/>
          <w:szCs w:val="36"/>
          <w:lang w:val="ru-RU"/>
        </w:rPr>
        <w:t>флюктуационные</w:t>
      </w:r>
      <w:proofErr w:type="spellEnd"/>
      <w:r w:rsidRPr="008454FD">
        <w:rPr>
          <w:rFonts w:ascii="Arial" w:hAnsi="Arial" w:cs="Arial"/>
          <w:b w:val="0"/>
          <w:i/>
          <w:color w:val="000000" w:themeColor="text1"/>
          <w:sz w:val="36"/>
          <w:szCs w:val="36"/>
          <w:lang w:val="ru-RU"/>
        </w:rPr>
        <w:t xml:space="preserve"> (дисперсия, эквивалентная полоса пропускания).</w:t>
      </w:r>
      <w:r w:rsidR="005D4494" w:rsidRPr="008454FD">
        <w:rPr>
          <w:rFonts w:ascii="Arial" w:hAnsi="Arial" w:cs="Arial"/>
          <w:bCs/>
          <w:sz w:val="36"/>
          <w:szCs w:val="36"/>
        </w:rPr>
        <w:br w:type="page"/>
      </w:r>
    </w:p>
    <w:p w14:paraId="3D9A570B" w14:textId="57A9AF0C" w:rsidR="00516B0D" w:rsidRPr="003679FC" w:rsidRDefault="00516B0D" w:rsidP="003679FC">
      <w:pPr>
        <w:pStyle w:val="Metod4"/>
        <w:keepNext w:val="0"/>
        <w:widowControl w:val="0"/>
        <w:tabs>
          <w:tab w:val="left" w:pos="1134"/>
        </w:tabs>
        <w:spacing w:before="0" w:after="0" w:line="276" w:lineRule="auto"/>
        <w:ind w:left="567" w:firstLine="0"/>
        <w:rPr>
          <w:rFonts w:ascii="Arial" w:hAnsi="Arial" w:cs="Arial"/>
          <w:bCs/>
          <w:i/>
          <w:iCs/>
          <w:sz w:val="36"/>
          <w:szCs w:val="36"/>
        </w:rPr>
      </w:pPr>
      <w:r w:rsidRPr="003679FC">
        <w:rPr>
          <w:rFonts w:ascii="Arial" w:hAnsi="Arial" w:cs="Arial"/>
          <w:bCs/>
          <w:i/>
          <w:iCs/>
          <w:sz w:val="36"/>
          <w:szCs w:val="36"/>
        </w:rPr>
        <w:lastRenderedPageBreak/>
        <w:t xml:space="preserve">Задание </w:t>
      </w:r>
      <w:r w:rsidR="008979EB" w:rsidRPr="003679FC">
        <w:rPr>
          <w:rFonts w:ascii="Arial" w:hAnsi="Arial" w:cs="Arial"/>
          <w:bCs/>
          <w:i/>
          <w:iCs/>
          <w:sz w:val="36"/>
          <w:szCs w:val="36"/>
        </w:rPr>
        <w:t>для самостоятельной работы</w:t>
      </w:r>
    </w:p>
    <w:p w14:paraId="04A8C018" w14:textId="77777777" w:rsidR="008454FD" w:rsidRDefault="00516B0D" w:rsidP="00476A07">
      <w:pPr>
        <w:pStyle w:val="a9"/>
        <w:numPr>
          <w:ilvl w:val="0"/>
          <w:numId w:val="3"/>
        </w:numPr>
        <w:tabs>
          <w:tab w:val="clear" w:pos="1069"/>
          <w:tab w:val="num" w:pos="0"/>
          <w:tab w:val="num" w:pos="900"/>
        </w:tabs>
        <w:spacing w:line="276" w:lineRule="auto"/>
        <w:ind w:left="0" w:firstLine="284"/>
        <w:rPr>
          <w:rFonts w:ascii="Arial" w:hAnsi="Arial" w:cs="Arial"/>
          <w:sz w:val="36"/>
          <w:szCs w:val="36"/>
        </w:rPr>
      </w:pPr>
      <w:r w:rsidRPr="00604971">
        <w:rPr>
          <w:rFonts w:ascii="Arial" w:hAnsi="Arial" w:cs="Arial"/>
          <w:i/>
          <w:iCs/>
          <w:sz w:val="36"/>
          <w:szCs w:val="36"/>
        </w:rPr>
        <w:t>Отработать материал</w:t>
      </w:r>
      <w:r w:rsidR="008454FD">
        <w:rPr>
          <w:rFonts w:ascii="Arial" w:hAnsi="Arial" w:cs="Arial"/>
          <w:i/>
          <w:iCs/>
          <w:sz w:val="36"/>
          <w:szCs w:val="36"/>
        </w:rPr>
        <w:t>ы</w:t>
      </w:r>
      <w:r w:rsidRPr="00604971">
        <w:rPr>
          <w:rFonts w:ascii="Arial" w:hAnsi="Arial" w:cs="Arial"/>
          <w:sz w:val="36"/>
          <w:szCs w:val="36"/>
        </w:rPr>
        <w:t xml:space="preserve"> </w:t>
      </w:r>
      <w:r w:rsidR="008454FD">
        <w:rPr>
          <w:rFonts w:ascii="Arial" w:hAnsi="Arial" w:cs="Arial"/>
          <w:sz w:val="36"/>
          <w:szCs w:val="36"/>
        </w:rPr>
        <w:t>семинара и провести моделирование</w:t>
      </w:r>
    </w:p>
    <w:p w14:paraId="650A03C1" w14:textId="3B969795" w:rsidR="00516B0D" w:rsidRPr="00604971" w:rsidRDefault="008454FD" w:rsidP="00476A07">
      <w:pPr>
        <w:pStyle w:val="a9"/>
        <w:numPr>
          <w:ilvl w:val="0"/>
          <w:numId w:val="3"/>
        </w:numPr>
        <w:tabs>
          <w:tab w:val="clear" w:pos="1069"/>
          <w:tab w:val="num" w:pos="0"/>
          <w:tab w:val="num" w:pos="900"/>
        </w:tabs>
        <w:spacing w:line="276" w:lineRule="auto"/>
        <w:ind w:left="0" w:firstLine="284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i/>
          <w:iCs/>
          <w:sz w:val="36"/>
          <w:szCs w:val="36"/>
        </w:rPr>
        <w:t>Подготовить отчет</w:t>
      </w:r>
      <w:r w:rsidR="00516B0D" w:rsidRPr="00604971">
        <w:rPr>
          <w:rFonts w:ascii="Arial" w:hAnsi="Arial" w:cs="Arial"/>
          <w:sz w:val="36"/>
          <w:szCs w:val="36"/>
        </w:rPr>
        <w:t>.</w:t>
      </w:r>
    </w:p>
    <w:p w14:paraId="4C3EFD3F" w14:textId="77777777" w:rsidR="00516B0D" w:rsidRPr="00604971" w:rsidRDefault="00516B0D" w:rsidP="00476A07">
      <w:pPr>
        <w:pStyle w:val="a9"/>
        <w:numPr>
          <w:ilvl w:val="0"/>
          <w:numId w:val="3"/>
        </w:numPr>
        <w:tabs>
          <w:tab w:val="clear" w:pos="1069"/>
          <w:tab w:val="num" w:pos="0"/>
          <w:tab w:val="num" w:pos="900"/>
        </w:tabs>
        <w:spacing w:line="276" w:lineRule="auto"/>
        <w:ind w:left="0" w:firstLine="284"/>
        <w:rPr>
          <w:rFonts w:ascii="Arial" w:hAnsi="Arial" w:cs="Arial"/>
          <w:sz w:val="36"/>
          <w:szCs w:val="36"/>
        </w:rPr>
      </w:pPr>
      <w:r w:rsidRPr="00604971">
        <w:rPr>
          <w:rFonts w:ascii="Arial" w:hAnsi="Arial" w:cs="Arial"/>
          <w:i/>
          <w:iCs/>
          <w:sz w:val="36"/>
          <w:szCs w:val="36"/>
        </w:rPr>
        <w:t xml:space="preserve">Быть готовым </w:t>
      </w:r>
      <w:r w:rsidRPr="00604971">
        <w:rPr>
          <w:rFonts w:ascii="Arial" w:hAnsi="Arial" w:cs="Arial"/>
          <w:sz w:val="36"/>
          <w:szCs w:val="36"/>
        </w:rPr>
        <w:t>ответить на вопросы для самоконтроля.</w:t>
      </w:r>
    </w:p>
    <w:p w14:paraId="27863693" w14:textId="77777777" w:rsidR="0099364F" w:rsidRPr="002C5B97" w:rsidRDefault="00516B0D" w:rsidP="00476A07">
      <w:pPr>
        <w:pStyle w:val="a9"/>
        <w:numPr>
          <w:ilvl w:val="0"/>
          <w:numId w:val="3"/>
        </w:numPr>
        <w:tabs>
          <w:tab w:val="clear" w:pos="1069"/>
          <w:tab w:val="num" w:pos="0"/>
          <w:tab w:val="num" w:pos="900"/>
        </w:tabs>
        <w:spacing w:line="276" w:lineRule="auto"/>
        <w:ind w:left="0" w:firstLine="284"/>
        <w:rPr>
          <w:rFonts w:ascii="Arial" w:hAnsi="Arial" w:cs="Arial"/>
          <w:sz w:val="36"/>
          <w:szCs w:val="36"/>
        </w:rPr>
      </w:pPr>
      <w:r w:rsidRPr="002C5B97">
        <w:rPr>
          <w:rFonts w:ascii="Arial" w:hAnsi="Arial" w:cs="Arial"/>
          <w:i/>
          <w:iCs/>
          <w:sz w:val="36"/>
          <w:szCs w:val="36"/>
        </w:rPr>
        <w:t xml:space="preserve">Знать </w:t>
      </w:r>
      <w:r w:rsidR="002C5B97" w:rsidRPr="002C5B97">
        <w:rPr>
          <w:rFonts w:ascii="Arial" w:hAnsi="Arial" w:cs="Arial"/>
          <w:iCs/>
          <w:sz w:val="36"/>
          <w:szCs w:val="36"/>
        </w:rPr>
        <w:t xml:space="preserve">основные </w:t>
      </w:r>
      <w:r w:rsidR="00743F7C">
        <w:rPr>
          <w:rFonts w:ascii="Arial" w:hAnsi="Arial" w:cs="Arial"/>
          <w:iCs/>
          <w:sz w:val="36"/>
          <w:szCs w:val="36"/>
        </w:rPr>
        <w:t xml:space="preserve">понятия, определяющие сущность, основные группы методов синтеза </w:t>
      </w:r>
      <w:r w:rsidR="007821FD">
        <w:rPr>
          <w:rFonts w:ascii="Arial" w:hAnsi="Arial" w:cs="Arial"/>
          <w:iCs/>
          <w:sz w:val="36"/>
          <w:szCs w:val="36"/>
        </w:rPr>
        <w:t xml:space="preserve">и коррекции </w:t>
      </w:r>
      <w:r w:rsidR="00743F7C">
        <w:rPr>
          <w:rFonts w:ascii="Arial" w:hAnsi="Arial" w:cs="Arial"/>
          <w:iCs/>
          <w:sz w:val="36"/>
          <w:szCs w:val="36"/>
        </w:rPr>
        <w:t>систем радиоавтоматики.</w:t>
      </w:r>
    </w:p>
    <w:p w14:paraId="62E87353" w14:textId="77777777" w:rsidR="00516B0D" w:rsidRPr="00743F7C" w:rsidRDefault="00516B0D" w:rsidP="00476A07">
      <w:pPr>
        <w:pStyle w:val="a9"/>
        <w:numPr>
          <w:ilvl w:val="0"/>
          <w:numId w:val="3"/>
        </w:numPr>
        <w:tabs>
          <w:tab w:val="clear" w:pos="1069"/>
          <w:tab w:val="num" w:pos="0"/>
          <w:tab w:val="num" w:pos="900"/>
        </w:tabs>
        <w:spacing w:line="276" w:lineRule="auto"/>
        <w:ind w:left="0" w:firstLine="284"/>
        <w:rPr>
          <w:rFonts w:ascii="Arial" w:hAnsi="Arial" w:cs="Arial"/>
          <w:sz w:val="36"/>
          <w:szCs w:val="36"/>
        </w:rPr>
      </w:pPr>
      <w:r w:rsidRPr="00743F7C">
        <w:rPr>
          <w:rFonts w:ascii="Arial" w:hAnsi="Arial" w:cs="Arial"/>
          <w:i/>
          <w:sz w:val="36"/>
          <w:szCs w:val="36"/>
        </w:rPr>
        <w:t>Повторить:</w:t>
      </w:r>
      <w:r w:rsidRPr="00743F7C">
        <w:rPr>
          <w:rFonts w:ascii="Arial" w:hAnsi="Arial" w:cs="Arial"/>
          <w:sz w:val="36"/>
          <w:szCs w:val="36"/>
        </w:rPr>
        <w:t xml:space="preserve"> </w:t>
      </w:r>
      <w:r w:rsidR="00743F7C">
        <w:rPr>
          <w:rFonts w:ascii="Arial" w:hAnsi="Arial" w:cs="Arial"/>
          <w:sz w:val="36"/>
          <w:szCs w:val="36"/>
        </w:rPr>
        <w:t xml:space="preserve">логарифмические частотные характеристики элементарных динамических звеньев </w:t>
      </w:r>
      <w:r w:rsidR="001B4FE6">
        <w:rPr>
          <w:rFonts w:ascii="Arial" w:hAnsi="Arial" w:cs="Arial"/>
          <w:sz w:val="36"/>
          <w:szCs w:val="36"/>
        </w:rPr>
        <w:t>и их соединений</w:t>
      </w:r>
      <w:r w:rsidR="009626F0">
        <w:rPr>
          <w:rFonts w:ascii="Arial" w:hAnsi="Arial" w:cs="Arial"/>
          <w:sz w:val="36"/>
          <w:szCs w:val="36"/>
        </w:rPr>
        <w:t>, основные показатели качества переходного и установив</w:t>
      </w:r>
      <w:r w:rsidR="007D59E0">
        <w:rPr>
          <w:rFonts w:ascii="Arial" w:hAnsi="Arial" w:cs="Arial"/>
          <w:sz w:val="36"/>
          <w:szCs w:val="36"/>
        </w:rPr>
        <w:t>шегося режимов функционирования систем радиоавтоматики</w:t>
      </w:r>
      <w:r w:rsidR="000B2523" w:rsidRPr="00743F7C">
        <w:rPr>
          <w:rFonts w:ascii="Arial" w:hAnsi="Arial" w:cs="Arial"/>
          <w:sz w:val="36"/>
          <w:szCs w:val="36"/>
        </w:rPr>
        <w:t>.</w:t>
      </w:r>
    </w:p>
    <w:p w14:paraId="0A9D33C3" w14:textId="77777777" w:rsidR="00516B0D" w:rsidRPr="0078611E" w:rsidRDefault="00516B0D" w:rsidP="008979EB">
      <w:pPr>
        <w:pStyle w:val="a9"/>
        <w:spacing w:line="276" w:lineRule="auto"/>
        <w:ind w:firstLine="360"/>
        <w:rPr>
          <w:rFonts w:ascii="Arial" w:hAnsi="Arial" w:cs="Arial"/>
          <w:sz w:val="36"/>
          <w:szCs w:val="36"/>
          <w:highlight w:val="yellow"/>
        </w:rPr>
      </w:pPr>
    </w:p>
    <w:p w14:paraId="4BD775F0" w14:textId="77777777" w:rsidR="00FF5426" w:rsidRPr="003168F0" w:rsidRDefault="008979EB" w:rsidP="008979EB">
      <w:pPr>
        <w:pStyle w:val="a9"/>
        <w:tabs>
          <w:tab w:val="num" w:pos="1069"/>
        </w:tabs>
        <w:spacing w:line="276" w:lineRule="auto"/>
        <w:ind w:left="360" w:firstLine="0"/>
        <w:jc w:val="center"/>
        <w:rPr>
          <w:rFonts w:ascii="Arial" w:hAnsi="Arial" w:cs="Arial"/>
          <w:b/>
          <w:sz w:val="36"/>
          <w:szCs w:val="36"/>
        </w:rPr>
      </w:pPr>
      <w:r w:rsidRPr="003168F0">
        <w:rPr>
          <w:rFonts w:ascii="Arial" w:hAnsi="Arial" w:cs="Arial"/>
          <w:b/>
          <w:sz w:val="36"/>
          <w:szCs w:val="36"/>
        </w:rPr>
        <w:t>Вопросы для самоконтроля</w:t>
      </w:r>
    </w:p>
    <w:p w14:paraId="50641A24" w14:textId="04D31E7B" w:rsidR="00C0650B" w:rsidRDefault="00C0650B" w:rsidP="00025162">
      <w:pPr>
        <w:pStyle w:val="a9"/>
        <w:numPr>
          <w:ilvl w:val="0"/>
          <w:numId w:val="5"/>
        </w:numPr>
        <w:tabs>
          <w:tab w:val="left" w:pos="1134"/>
          <w:tab w:val="left" w:pos="1276"/>
        </w:tabs>
        <w:spacing w:line="276" w:lineRule="auto"/>
        <w:ind w:firstLine="567"/>
        <w:rPr>
          <w:rFonts w:ascii="Arial" w:hAnsi="Arial" w:cs="Arial"/>
          <w:sz w:val="36"/>
          <w:szCs w:val="36"/>
        </w:rPr>
      </w:pPr>
    </w:p>
    <w:p w14:paraId="79130094" w14:textId="32451473" w:rsidR="00DC7B91" w:rsidRPr="00C03841" w:rsidRDefault="00DC7B91" w:rsidP="00DC7B91">
      <w:pPr>
        <w:pStyle w:val="a9"/>
        <w:numPr>
          <w:ilvl w:val="0"/>
          <w:numId w:val="5"/>
        </w:numPr>
        <w:tabs>
          <w:tab w:val="left" w:pos="1276"/>
          <w:tab w:val="left" w:pos="1418"/>
        </w:tabs>
        <w:spacing w:line="276" w:lineRule="auto"/>
        <w:ind w:firstLine="567"/>
        <w:rPr>
          <w:rFonts w:ascii="Arial" w:hAnsi="Arial" w:cs="Arial"/>
          <w:sz w:val="36"/>
          <w:szCs w:val="36"/>
        </w:rPr>
      </w:pPr>
    </w:p>
    <w:p w14:paraId="1D9C1264" w14:textId="4DC11022" w:rsidR="00DC7B91" w:rsidRDefault="00DC7B91" w:rsidP="00DC7B91">
      <w:pPr>
        <w:pStyle w:val="a9"/>
        <w:numPr>
          <w:ilvl w:val="0"/>
          <w:numId w:val="5"/>
        </w:numPr>
        <w:tabs>
          <w:tab w:val="left" w:pos="1276"/>
          <w:tab w:val="left" w:pos="1418"/>
        </w:tabs>
        <w:spacing w:line="276" w:lineRule="auto"/>
        <w:ind w:firstLine="567"/>
        <w:rPr>
          <w:rFonts w:ascii="Arial" w:hAnsi="Arial" w:cs="Arial"/>
          <w:sz w:val="36"/>
          <w:szCs w:val="36"/>
        </w:rPr>
      </w:pPr>
    </w:p>
    <w:p w14:paraId="76B7E920" w14:textId="0294CDA9" w:rsidR="00DC7B91" w:rsidRDefault="00DC7B91" w:rsidP="00DC7B91">
      <w:pPr>
        <w:pStyle w:val="a9"/>
        <w:numPr>
          <w:ilvl w:val="0"/>
          <w:numId w:val="5"/>
        </w:numPr>
        <w:tabs>
          <w:tab w:val="left" w:pos="1276"/>
          <w:tab w:val="left" w:pos="1418"/>
        </w:tabs>
        <w:spacing w:line="276" w:lineRule="auto"/>
        <w:ind w:firstLine="567"/>
        <w:rPr>
          <w:rFonts w:ascii="Arial" w:hAnsi="Arial" w:cs="Arial"/>
          <w:sz w:val="36"/>
          <w:szCs w:val="36"/>
        </w:rPr>
      </w:pPr>
    </w:p>
    <w:p w14:paraId="087770AE" w14:textId="77777777" w:rsidR="003026A4" w:rsidRPr="003026A4" w:rsidRDefault="003026A4" w:rsidP="003168F0">
      <w:pPr>
        <w:pStyle w:val="a9"/>
        <w:tabs>
          <w:tab w:val="left" w:pos="1134"/>
          <w:tab w:val="left" w:pos="1276"/>
        </w:tabs>
        <w:spacing w:line="276" w:lineRule="auto"/>
        <w:ind w:left="567" w:firstLine="0"/>
        <w:rPr>
          <w:rFonts w:ascii="Arial" w:hAnsi="Arial" w:cs="Arial"/>
          <w:sz w:val="36"/>
          <w:szCs w:val="36"/>
        </w:rPr>
      </w:pPr>
    </w:p>
    <w:sectPr w:rsidR="003026A4" w:rsidRPr="003026A4" w:rsidSect="00391A7C">
      <w:footerReference w:type="default" r:id="rId188"/>
      <w:pgSz w:w="16838" w:h="11906" w:orient="landscape"/>
      <w:pgMar w:top="720" w:right="678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D8AF17" w14:textId="77777777" w:rsidR="00A1417F" w:rsidRDefault="00A1417F" w:rsidP="00520EB8">
      <w:r>
        <w:separator/>
      </w:r>
    </w:p>
  </w:endnote>
  <w:endnote w:type="continuationSeparator" w:id="0">
    <w:p w14:paraId="061D5600" w14:textId="77777777" w:rsidR="00A1417F" w:rsidRDefault="00A1417F" w:rsidP="00520E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roid Sans Fallback">
    <w:altName w:val="Times New Roman"/>
    <w:charset w:val="01"/>
    <w:family w:val="auto"/>
    <w:pitch w:val="variable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cademy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Corbel"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Liberation Serif">
    <w:altName w:val="Times New Roman"/>
    <w:charset w:val="CC"/>
    <w:family w:val="roman"/>
    <w:pitch w:val="variable"/>
    <w:sig w:usb0="00000000" w:usb1="500078FF" w:usb2="00000021" w:usb3="00000000" w:csb0="000001BF" w:csb1="00000000"/>
  </w:font>
  <w:font w:name="DejaVu Sans">
    <w:altName w:val="Arial"/>
    <w:charset w:val="CC"/>
    <w:family w:val="swiss"/>
    <w:pitch w:val="variable"/>
    <w:sig w:usb0="00000000" w:usb1="D200FDFF" w:usb2="0A24602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87E3F1" w14:textId="77777777" w:rsidR="00E17A65" w:rsidRPr="00520EB8" w:rsidRDefault="00E17A65">
    <w:pPr>
      <w:pStyle w:val="af9"/>
      <w:jc w:val="right"/>
      <w:rPr>
        <w:rFonts w:ascii="Arial" w:hAnsi="Arial" w:cs="Arial"/>
        <w:sz w:val="36"/>
        <w:szCs w:val="36"/>
      </w:rPr>
    </w:pPr>
    <w:r w:rsidRPr="00520EB8">
      <w:rPr>
        <w:rFonts w:ascii="Arial" w:hAnsi="Arial" w:cs="Arial"/>
        <w:sz w:val="36"/>
        <w:szCs w:val="36"/>
      </w:rPr>
      <w:fldChar w:fldCharType="begin"/>
    </w:r>
    <w:r w:rsidRPr="00520EB8">
      <w:rPr>
        <w:rFonts w:ascii="Arial" w:hAnsi="Arial" w:cs="Arial"/>
        <w:sz w:val="36"/>
        <w:szCs w:val="36"/>
      </w:rPr>
      <w:instrText>PAGE   \* MERGEFORMAT</w:instrText>
    </w:r>
    <w:r w:rsidRPr="00520EB8">
      <w:rPr>
        <w:rFonts w:ascii="Arial" w:hAnsi="Arial" w:cs="Arial"/>
        <w:sz w:val="36"/>
        <w:szCs w:val="36"/>
      </w:rPr>
      <w:fldChar w:fldCharType="separate"/>
    </w:r>
    <w:r>
      <w:rPr>
        <w:rFonts w:ascii="Arial" w:hAnsi="Arial" w:cs="Arial"/>
        <w:noProof/>
        <w:sz w:val="36"/>
        <w:szCs w:val="36"/>
      </w:rPr>
      <w:t>4</w:t>
    </w:r>
    <w:r w:rsidRPr="00520EB8">
      <w:rPr>
        <w:rFonts w:ascii="Arial" w:hAnsi="Arial" w:cs="Arial"/>
        <w:sz w:val="36"/>
        <w:szCs w:val="3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D0BBD6" w14:textId="77777777" w:rsidR="00A1417F" w:rsidRDefault="00A1417F" w:rsidP="00520EB8">
      <w:r>
        <w:separator/>
      </w:r>
    </w:p>
  </w:footnote>
  <w:footnote w:type="continuationSeparator" w:id="0">
    <w:p w14:paraId="1613C095" w14:textId="77777777" w:rsidR="00A1417F" w:rsidRDefault="00A1417F" w:rsidP="00520EB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6"/>
    <w:multiLevelType w:val="multilevel"/>
    <w:tmpl w:val="00000006"/>
    <w:name w:val="WW8Num6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432" w:hanging="432"/>
      </w:pPr>
      <w:rPr>
        <w:rFonts w:ascii="Times New Roman" w:eastAsia="Droid Sans Fallback" w:hAnsi="Times New Roman" w:cs="Times New Roman"/>
        <w:b/>
        <w:bCs/>
        <w:i w:val="0"/>
        <w:iCs/>
        <w:caps/>
        <w:kern w:val="1"/>
        <w:sz w:val="24"/>
        <w:szCs w:val="24"/>
        <w:lang w:val="x-none" w:eastAsia="ja-JP" w:bidi="hi-IN"/>
      </w:r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7"/>
    <w:multiLevelType w:val="singleLevel"/>
    <w:tmpl w:val="00000007"/>
    <w:name w:val="WW8Num8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ascii="Times New Roman" w:eastAsia="Times New Roman" w:hAnsi="Times New Roman" w:cs="Times New Roman"/>
        <w:b w:val="0"/>
        <w:bCs/>
        <w:i w:val="0"/>
        <w:iCs w:val="0"/>
        <w:szCs w:val="24"/>
        <w:lang w:val="x-none" w:bidi="ar-SA"/>
      </w:rPr>
    </w:lvl>
  </w:abstractNum>
  <w:abstractNum w:abstractNumId="2" w15:restartNumberingAfterBreak="0">
    <w:nsid w:val="0000000B"/>
    <w:multiLevelType w:val="multilevel"/>
    <w:tmpl w:val="0000000B"/>
    <w:name w:val="WW8Num11"/>
    <w:lvl w:ilvl="0">
      <w:start w:val="1"/>
      <w:numFmt w:val="decimal"/>
      <w:lvlText w:val="%1"/>
      <w:lvlJc w:val="left"/>
      <w:pPr>
        <w:tabs>
          <w:tab w:val="num" w:pos="708"/>
        </w:tabs>
        <w:ind w:left="360" w:hanging="360"/>
      </w:pPr>
      <w:rPr>
        <w:rFonts w:ascii="Times New Roman" w:hAnsi="Times New Roman" w:cs="Times New Roman" w:hint="default"/>
        <w:sz w:val="24"/>
        <w:szCs w:val="24"/>
        <w:lang w:val="ru-RU" w:eastAsia="ru-RU"/>
      </w:rPr>
    </w:lvl>
    <w:lvl w:ilvl="1">
      <w:start w:val="2"/>
      <w:numFmt w:val="decimal"/>
      <w:lvlText w:val="%1.%2"/>
      <w:lvlJc w:val="left"/>
      <w:pPr>
        <w:tabs>
          <w:tab w:val="num" w:pos="837"/>
        </w:tabs>
        <w:ind w:left="837" w:hanging="360"/>
      </w:pPr>
      <w:rPr>
        <w:rFonts w:ascii="Times New Roman" w:hAnsi="Times New Roman" w:cs="Times New Roman" w:hint="default"/>
        <w:sz w:val="24"/>
        <w:szCs w:val="24"/>
        <w:lang w:val="ru-RU" w:eastAsia="ru-RU"/>
      </w:rPr>
    </w:lvl>
    <w:lvl w:ilvl="2">
      <w:start w:val="1"/>
      <w:numFmt w:val="decimal"/>
      <w:lvlText w:val="%1.%2.%3"/>
      <w:lvlJc w:val="left"/>
      <w:pPr>
        <w:tabs>
          <w:tab w:val="num" w:pos="1674"/>
        </w:tabs>
        <w:ind w:left="1674" w:hanging="720"/>
      </w:pPr>
      <w:rPr>
        <w:rFonts w:ascii="Times New Roman" w:hAnsi="Times New Roman" w:cs="Times New Roman" w:hint="default"/>
        <w:sz w:val="24"/>
        <w:szCs w:val="24"/>
        <w:lang w:val="ru-RU" w:eastAsia="ru-RU"/>
      </w:rPr>
    </w:lvl>
    <w:lvl w:ilvl="3">
      <w:start w:val="1"/>
      <w:numFmt w:val="decimal"/>
      <w:lvlText w:val="%1.%2.%3.%4"/>
      <w:lvlJc w:val="left"/>
      <w:pPr>
        <w:tabs>
          <w:tab w:val="num" w:pos="2511"/>
        </w:tabs>
        <w:ind w:left="2511" w:hanging="1080"/>
      </w:pPr>
      <w:rPr>
        <w:rFonts w:ascii="Times New Roman" w:hAnsi="Times New Roman" w:cs="Times New Roman" w:hint="default"/>
        <w:sz w:val="24"/>
        <w:szCs w:val="24"/>
        <w:lang w:val="ru-RU" w:eastAsia="ru-RU"/>
      </w:rPr>
    </w:lvl>
    <w:lvl w:ilvl="4">
      <w:start w:val="1"/>
      <w:numFmt w:val="decimal"/>
      <w:lvlText w:val="%1.%2.%3.%4.%5"/>
      <w:lvlJc w:val="left"/>
      <w:pPr>
        <w:tabs>
          <w:tab w:val="num" w:pos="2988"/>
        </w:tabs>
        <w:ind w:left="2988" w:hanging="1080"/>
      </w:pPr>
      <w:rPr>
        <w:rFonts w:ascii="Times New Roman" w:hAnsi="Times New Roman" w:cs="Times New Roman" w:hint="default"/>
        <w:sz w:val="24"/>
        <w:szCs w:val="24"/>
        <w:lang w:val="ru-RU" w:eastAsia="ru-RU"/>
      </w:rPr>
    </w:lvl>
    <w:lvl w:ilvl="5">
      <w:start w:val="1"/>
      <w:numFmt w:val="decimal"/>
      <w:lvlText w:val="%1.%2.%3.%4.%5.%6"/>
      <w:lvlJc w:val="left"/>
      <w:pPr>
        <w:tabs>
          <w:tab w:val="num" w:pos="3825"/>
        </w:tabs>
        <w:ind w:left="3825" w:hanging="1440"/>
      </w:pPr>
      <w:rPr>
        <w:rFonts w:ascii="Times New Roman" w:hAnsi="Times New Roman" w:cs="Times New Roman" w:hint="default"/>
        <w:sz w:val="24"/>
        <w:szCs w:val="24"/>
        <w:lang w:val="ru-RU" w:eastAsia="ru-RU"/>
      </w:rPr>
    </w:lvl>
    <w:lvl w:ilvl="6">
      <w:start w:val="1"/>
      <w:numFmt w:val="decimal"/>
      <w:lvlText w:val="%1.%2.%3.%4.%5.%6.%7"/>
      <w:lvlJc w:val="left"/>
      <w:pPr>
        <w:tabs>
          <w:tab w:val="num" w:pos="4302"/>
        </w:tabs>
        <w:ind w:left="4302" w:hanging="1440"/>
      </w:pPr>
      <w:rPr>
        <w:rFonts w:ascii="Times New Roman" w:hAnsi="Times New Roman" w:cs="Times New Roman" w:hint="default"/>
        <w:sz w:val="24"/>
        <w:szCs w:val="24"/>
        <w:lang w:val="ru-RU" w:eastAsia="ru-RU"/>
      </w:rPr>
    </w:lvl>
    <w:lvl w:ilvl="7">
      <w:start w:val="1"/>
      <w:numFmt w:val="decimal"/>
      <w:lvlText w:val="%1.%2.%3.%4.%5.%6.%7.%8"/>
      <w:lvlJc w:val="left"/>
      <w:pPr>
        <w:tabs>
          <w:tab w:val="num" w:pos="5139"/>
        </w:tabs>
        <w:ind w:left="5139" w:hanging="1800"/>
      </w:pPr>
      <w:rPr>
        <w:rFonts w:ascii="Times New Roman" w:hAnsi="Times New Roman" w:cs="Times New Roman" w:hint="default"/>
        <w:sz w:val="24"/>
        <w:szCs w:val="24"/>
        <w:lang w:val="ru-RU" w:eastAsia="ru-RU"/>
      </w:rPr>
    </w:lvl>
    <w:lvl w:ilvl="8">
      <w:start w:val="1"/>
      <w:numFmt w:val="decimal"/>
      <w:lvlText w:val="%1.%2.%3.%4.%5.%6.%7.%8.%9"/>
      <w:lvlJc w:val="left"/>
      <w:pPr>
        <w:tabs>
          <w:tab w:val="num" w:pos="5976"/>
        </w:tabs>
        <w:ind w:left="5976" w:hanging="2160"/>
      </w:pPr>
      <w:rPr>
        <w:rFonts w:ascii="Times New Roman" w:hAnsi="Times New Roman" w:cs="Times New Roman" w:hint="default"/>
        <w:sz w:val="24"/>
        <w:szCs w:val="24"/>
        <w:lang w:val="ru-RU" w:eastAsia="ru-RU"/>
      </w:rPr>
    </w:lvl>
  </w:abstractNum>
  <w:abstractNum w:abstractNumId="3" w15:restartNumberingAfterBreak="0">
    <w:nsid w:val="0000000C"/>
    <w:multiLevelType w:val="singleLevel"/>
    <w:tmpl w:val="0000000C"/>
    <w:name w:val="WW8Num12"/>
    <w:lvl w:ilvl="0">
      <w:start w:val="1"/>
      <w:numFmt w:val="decimal"/>
      <w:lvlText w:val="%1."/>
      <w:lvlJc w:val="left"/>
      <w:pPr>
        <w:tabs>
          <w:tab w:val="num" w:pos="0"/>
        </w:tabs>
        <w:ind w:left="1080" w:hanging="360"/>
      </w:pPr>
      <w:rPr>
        <w:rFonts w:cs="Times New Roman"/>
        <w:b w:val="0"/>
        <w:szCs w:val="24"/>
      </w:rPr>
    </w:lvl>
  </w:abstractNum>
  <w:abstractNum w:abstractNumId="4" w15:restartNumberingAfterBreak="0">
    <w:nsid w:val="0000000E"/>
    <w:multiLevelType w:val="multilevel"/>
    <w:tmpl w:val="0000000E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5" w15:restartNumberingAfterBreak="0">
    <w:nsid w:val="0000000F"/>
    <w:multiLevelType w:val="multilevel"/>
    <w:tmpl w:val="0000000F"/>
    <w:name w:val="WW8Num1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6" w15:restartNumberingAfterBreak="0">
    <w:nsid w:val="01622B99"/>
    <w:multiLevelType w:val="hybridMultilevel"/>
    <w:tmpl w:val="96A82462"/>
    <w:lvl w:ilvl="0" w:tplc="02CCC598">
      <w:start w:val="1"/>
      <w:numFmt w:val="decimal"/>
      <w:lvlText w:val="%1."/>
      <w:lvlJc w:val="left"/>
      <w:pPr>
        <w:tabs>
          <w:tab w:val="num" w:pos="2094"/>
        </w:tabs>
        <w:ind w:left="2094" w:hanging="9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65"/>
        </w:tabs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585"/>
        </w:tabs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305"/>
        </w:tabs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025"/>
        </w:tabs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745"/>
        </w:tabs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465"/>
        </w:tabs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185"/>
        </w:tabs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905"/>
        </w:tabs>
        <w:ind w:left="6905" w:hanging="180"/>
      </w:pPr>
    </w:lvl>
  </w:abstractNum>
  <w:abstractNum w:abstractNumId="7" w15:restartNumberingAfterBreak="0">
    <w:nsid w:val="09A40EBF"/>
    <w:multiLevelType w:val="hybridMultilevel"/>
    <w:tmpl w:val="E05A7878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0C276F41"/>
    <w:multiLevelType w:val="hybridMultilevel"/>
    <w:tmpl w:val="C69492E4"/>
    <w:lvl w:ilvl="0" w:tplc="04190001">
      <w:start w:val="1"/>
      <w:numFmt w:val="bullet"/>
      <w:lvlText w:val=""/>
      <w:lvlJc w:val="left"/>
      <w:pPr>
        <w:ind w:left="128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1" w:hanging="360"/>
      </w:pPr>
      <w:rPr>
        <w:rFonts w:ascii="Wingdings" w:hAnsi="Wingdings" w:hint="default"/>
      </w:rPr>
    </w:lvl>
  </w:abstractNum>
  <w:abstractNum w:abstractNumId="9" w15:restartNumberingAfterBreak="0">
    <w:nsid w:val="12336C2A"/>
    <w:multiLevelType w:val="hybridMultilevel"/>
    <w:tmpl w:val="303494E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0" w15:restartNumberingAfterBreak="0">
    <w:nsid w:val="160B4DCB"/>
    <w:multiLevelType w:val="hybridMultilevel"/>
    <w:tmpl w:val="1C94C48C"/>
    <w:lvl w:ilvl="0" w:tplc="FFFFFFFF">
      <w:start w:val="1"/>
      <w:numFmt w:val="decimal"/>
      <w:lvlText w:val="%1)"/>
      <w:lvlJc w:val="left"/>
      <w:pPr>
        <w:ind w:left="128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11" w15:restartNumberingAfterBreak="0">
    <w:nsid w:val="18285D6F"/>
    <w:multiLevelType w:val="hybridMultilevel"/>
    <w:tmpl w:val="7DC0B39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2" w15:restartNumberingAfterBreak="0">
    <w:nsid w:val="1AF261C6"/>
    <w:multiLevelType w:val="multilevel"/>
    <w:tmpl w:val="92263CC6"/>
    <w:lvl w:ilvl="0">
      <w:start w:val="1"/>
      <w:numFmt w:val="decimal"/>
      <w:lvlText w:val="%1."/>
      <w:lvlJc w:val="left"/>
      <w:pPr>
        <w:tabs>
          <w:tab w:val="num" w:pos="1155"/>
        </w:tabs>
        <w:ind w:left="1155" w:hanging="360"/>
      </w:pPr>
      <w:rPr>
        <w:b w:val="0"/>
      </w:rPr>
    </w:lvl>
    <w:lvl w:ilvl="1">
      <w:start w:val="2"/>
      <w:numFmt w:val="decimal"/>
      <w:isLgl/>
      <w:lvlText w:val="%1.%2"/>
      <w:lvlJc w:val="left"/>
      <w:pPr>
        <w:ind w:left="1590" w:hanging="79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875" w:hanging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35" w:hanging="14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235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95" w:hanging="180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955" w:hanging="216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315" w:hanging="25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675" w:hanging="2880"/>
      </w:pPr>
      <w:rPr>
        <w:rFonts w:hint="default"/>
      </w:rPr>
    </w:lvl>
  </w:abstractNum>
  <w:abstractNum w:abstractNumId="13" w15:restartNumberingAfterBreak="0">
    <w:nsid w:val="1D0F6F57"/>
    <w:multiLevelType w:val="hybridMultilevel"/>
    <w:tmpl w:val="4A20067E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4" w15:restartNumberingAfterBreak="0">
    <w:nsid w:val="1F454790"/>
    <w:multiLevelType w:val="hybridMultilevel"/>
    <w:tmpl w:val="329610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20B97FB7"/>
    <w:multiLevelType w:val="hybridMultilevel"/>
    <w:tmpl w:val="05E68262"/>
    <w:lvl w:ilvl="0" w:tplc="53EC0660">
      <w:start w:val="1"/>
      <w:numFmt w:val="decimal"/>
      <w:lvlText w:val="%1)"/>
      <w:lvlJc w:val="left"/>
      <w:pPr>
        <w:tabs>
          <w:tab w:val="num" w:pos="757"/>
        </w:tabs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77"/>
        </w:tabs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97"/>
        </w:tabs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17"/>
        </w:tabs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37"/>
        </w:tabs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57"/>
        </w:tabs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77"/>
        </w:tabs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97"/>
        </w:tabs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17"/>
        </w:tabs>
        <w:ind w:left="6517" w:hanging="180"/>
      </w:pPr>
    </w:lvl>
  </w:abstractNum>
  <w:abstractNum w:abstractNumId="16" w15:restartNumberingAfterBreak="0">
    <w:nsid w:val="2178282D"/>
    <w:multiLevelType w:val="hybridMultilevel"/>
    <w:tmpl w:val="DEFAAAF2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7" w15:restartNumberingAfterBreak="0">
    <w:nsid w:val="239372CC"/>
    <w:multiLevelType w:val="hybridMultilevel"/>
    <w:tmpl w:val="87AEBB7E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8" w15:restartNumberingAfterBreak="0">
    <w:nsid w:val="23F409D8"/>
    <w:multiLevelType w:val="hybridMultilevel"/>
    <w:tmpl w:val="893C58A6"/>
    <w:lvl w:ilvl="0" w:tplc="FFFFFFFF">
      <w:start w:val="1"/>
      <w:numFmt w:val="bullet"/>
      <w:pStyle w:val="a"/>
      <w:lvlText w:val=""/>
      <w:lvlJc w:val="left"/>
      <w:pPr>
        <w:tabs>
          <w:tab w:val="num" w:pos="1494"/>
        </w:tabs>
        <w:ind w:left="567" w:firstLine="567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19" w15:restartNumberingAfterBreak="0">
    <w:nsid w:val="24C42D5B"/>
    <w:multiLevelType w:val="hybridMultilevel"/>
    <w:tmpl w:val="004CDA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267178AE"/>
    <w:multiLevelType w:val="hybridMultilevel"/>
    <w:tmpl w:val="9F4A54D2"/>
    <w:lvl w:ilvl="0" w:tplc="0419000B">
      <w:start w:val="1"/>
      <w:numFmt w:val="bullet"/>
      <w:lvlText w:val=""/>
      <w:lvlJc w:val="left"/>
      <w:pPr>
        <w:ind w:left="1476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21" w15:restartNumberingAfterBreak="0">
    <w:nsid w:val="2C8E11A2"/>
    <w:multiLevelType w:val="hybridMultilevel"/>
    <w:tmpl w:val="3D8A3F60"/>
    <w:lvl w:ilvl="0" w:tplc="D0B0A938">
      <w:start w:val="1"/>
      <w:numFmt w:val="decimal"/>
      <w:lvlText w:val="%1)"/>
      <w:lvlJc w:val="left"/>
      <w:pPr>
        <w:ind w:left="987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2" w15:restartNumberingAfterBreak="0">
    <w:nsid w:val="2ED15040"/>
    <w:multiLevelType w:val="hybridMultilevel"/>
    <w:tmpl w:val="E7A41C2E"/>
    <w:lvl w:ilvl="0" w:tplc="0419000D">
      <w:start w:val="1"/>
      <w:numFmt w:val="bullet"/>
      <w:lvlText w:val="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3" w15:restartNumberingAfterBreak="0">
    <w:nsid w:val="302E1031"/>
    <w:multiLevelType w:val="hybridMultilevel"/>
    <w:tmpl w:val="5A0C0496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313A37A0"/>
    <w:multiLevelType w:val="multilevel"/>
    <w:tmpl w:val="80CA2D0A"/>
    <w:lvl w:ilvl="0">
      <w:start w:val="1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</w:rPr>
    </w:lvl>
    <w:lvl w:ilvl="3">
      <w:start w:val="1"/>
      <w:numFmt w:val="decimalZero"/>
      <w:lvlText w:val="%1.%2.%3.%4"/>
      <w:lvlJc w:val="left"/>
      <w:pPr>
        <w:ind w:left="3141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35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562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9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16" w:hanging="2880"/>
      </w:pPr>
      <w:rPr>
        <w:rFonts w:hint="default"/>
      </w:rPr>
    </w:lvl>
  </w:abstractNum>
  <w:abstractNum w:abstractNumId="25" w15:restartNumberingAfterBreak="0">
    <w:nsid w:val="38640602"/>
    <w:multiLevelType w:val="hybridMultilevel"/>
    <w:tmpl w:val="4CD4C13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3BA029BF"/>
    <w:multiLevelType w:val="hybridMultilevel"/>
    <w:tmpl w:val="6450E676"/>
    <w:lvl w:ilvl="0" w:tplc="A65CB31A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ascii="Arial" w:hAnsi="Arial" w:hint="default"/>
        <w:sz w:val="36"/>
      </w:rPr>
    </w:lvl>
    <w:lvl w:ilvl="1" w:tplc="04190003" w:tentative="1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27" w15:restartNumberingAfterBreak="0">
    <w:nsid w:val="3C7B0DFF"/>
    <w:multiLevelType w:val="hybridMultilevel"/>
    <w:tmpl w:val="2438F216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8" w15:restartNumberingAfterBreak="0">
    <w:nsid w:val="3DF82600"/>
    <w:multiLevelType w:val="hybridMultilevel"/>
    <w:tmpl w:val="AECEC388"/>
    <w:lvl w:ilvl="0" w:tplc="0419000D">
      <w:start w:val="1"/>
      <w:numFmt w:val="bullet"/>
      <w:lvlText w:val=""/>
      <w:lvlJc w:val="left"/>
      <w:pPr>
        <w:ind w:left="15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2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89" w:hanging="360"/>
      </w:pPr>
      <w:rPr>
        <w:rFonts w:ascii="Wingdings" w:hAnsi="Wingdings" w:hint="default"/>
      </w:rPr>
    </w:lvl>
  </w:abstractNum>
  <w:abstractNum w:abstractNumId="29" w15:restartNumberingAfterBreak="0">
    <w:nsid w:val="3EE06427"/>
    <w:multiLevelType w:val="hybridMultilevel"/>
    <w:tmpl w:val="D6D657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0" w15:restartNumberingAfterBreak="0">
    <w:nsid w:val="400F45DE"/>
    <w:multiLevelType w:val="hybridMultilevel"/>
    <w:tmpl w:val="2C4236FA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1" w15:restartNumberingAfterBreak="0">
    <w:nsid w:val="4393118E"/>
    <w:multiLevelType w:val="hybridMultilevel"/>
    <w:tmpl w:val="5FC0D6C8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2" w15:restartNumberingAfterBreak="0">
    <w:nsid w:val="43B249ED"/>
    <w:multiLevelType w:val="multilevel"/>
    <w:tmpl w:val="AF06E642"/>
    <w:lvl w:ilvl="0">
      <w:start w:val="1"/>
      <w:numFmt w:val="decimal"/>
      <w:lvlText w:val="%1"/>
      <w:lvlJc w:val="left"/>
      <w:pPr>
        <w:ind w:left="500" w:hanging="500"/>
      </w:pPr>
      <w:rPr>
        <w:rFonts w:hint="default"/>
        <w:b w:val="0"/>
      </w:rPr>
    </w:lvl>
    <w:lvl w:ilvl="1">
      <w:start w:val="3"/>
      <w:numFmt w:val="decimal"/>
      <w:lvlText w:val="%1.%2"/>
      <w:lvlJc w:val="left"/>
      <w:pPr>
        <w:ind w:left="1287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214" w:hanging="108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3141" w:hanging="144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3708" w:hanging="144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4635" w:hanging="180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5562" w:hanging="216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6489" w:hanging="252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7416" w:hanging="2880"/>
      </w:pPr>
      <w:rPr>
        <w:rFonts w:hint="default"/>
        <w:b w:val="0"/>
      </w:rPr>
    </w:lvl>
  </w:abstractNum>
  <w:abstractNum w:abstractNumId="33" w15:restartNumberingAfterBreak="0">
    <w:nsid w:val="49F57347"/>
    <w:multiLevelType w:val="hybridMultilevel"/>
    <w:tmpl w:val="817E433E"/>
    <w:lvl w:ilvl="0" w:tplc="EB00E0B0">
      <w:start w:val="1"/>
      <w:numFmt w:val="decimal"/>
      <w:lvlText w:val="%1.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5759448E"/>
    <w:multiLevelType w:val="multilevel"/>
    <w:tmpl w:val="647663D4"/>
    <w:lvl w:ilvl="0">
      <w:start w:val="1"/>
      <w:numFmt w:val="decimal"/>
      <w:lvlText w:val="%1"/>
      <w:lvlJc w:val="left"/>
      <w:pPr>
        <w:ind w:left="360" w:hanging="360"/>
      </w:pPr>
      <w:rPr>
        <w:rFonts w:ascii="Calibri" w:hAnsi="Calibri" w:cs="Times New Roman" w:hint="default"/>
        <w:sz w:val="28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ascii="Calibri" w:hAnsi="Calibri" w:cs="Times New Roman" w:hint="default"/>
        <w:sz w:val="28"/>
      </w:rPr>
    </w:lvl>
    <w:lvl w:ilvl="2">
      <w:start w:val="1"/>
      <w:numFmt w:val="decimal"/>
      <w:lvlText w:val="%1.%2.%3"/>
      <w:lvlJc w:val="left"/>
      <w:pPr>
        <w:ind w:left="2498" w:hanging="1080"/>
      </w:pPr>
      <w:rPr>
        <w:rFonts w:ascii="Calibri" w:hAnsi="Calibri" w:cs="Times New Roman" w:hint="default"/>
        <w:sz w:val="28"/>
      </w:rPr>
    </w:lvl>
    <w:lvl w:ilvl="3">
      <w:start w:val="1"/>
      <w:numFmt w:val="decimal"/>
      <w:lvlText w:val="%1.%2.%3.%4"/>
      <w:lvlJc w:val="left"/>
      <w:pPr>
        <w:ind w:left="3567" w:hanging="1440"/>
      </w:pPr>
      <w:rPr>
        <w:rFonts w:ascii="Calibri" w:hAnsi="Calibri" w:cs="Times New Roman" w:hint="default"/>
        <w:sz w:val="28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ascii="Calibri" w:hAnsi="Calibri" w:cs="Times New Roman" w:hint="default"/>
        <w:sz w:val="28"/>
      </w:rPr>
    </w:lvl>
    <w:lvl w:ilvl="5">
      <w:start w:val="1"/>
      <w:numFmt w:val="decimal"/>
      <w:lvlText w:val="%1.%2.%3.%4.%5.%6"/>
      <w:lvlJc w:val="left"/>
      <w:pPr>
        <w:ind w:left="5345" w:hanging="1800"/>
      </w:pPr>
      <w:rPr>
        <w:rFonts w:ascii="Calibri" w:hAnsi="Calibri" w:cs="Times New 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6414" w:hanging="2160"/>
      </w:pPr>
      <w:rPr>
        <w:rFonts w:ascii="Calibri" w:hAnsi="Calibri" w:cs="Times New 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7483" w:hanging="2520"/>
      </w:pPr>
      <w:rPr>
        <w:rFonts w:ascii="Calibri" w:hAnsi="Calibri" w:cs="Times New 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8552" w:hanging="2880"/>
      </w:pPr>
      <w:rPr>
        <w:rFonts w:ascii="Calibri" w:hAnsi="Calibri" w:cs="Times New Roman" w:hint="default"/>
        <w:sz w:val="28"/>
      </w:rPr>
    </w:lvl>
  </w:abstractNum>
  <w:abstractNum w:abstractNumId="35" w15:restartNumberingAfterBreak="0">
    <w:nsid w:val="5B1870DC"/>
    <w:multiLevelType w:val="hybridMultilevel"/>
    <w:tmpl w:val="2446D27A"/>
    <w:lvl w:ilvl="0" w:tplc="136A2A4C">
      <w:start w:val="1"/>
      <w:numFmt w:val="decimal"/>
      <w:lvlText w:val="%1."/>
      <w:lvlJc w:val="left"/>
      <w:pPr>
        <w:tabs>
          <w:tab w:val="num" w:pos="170"/>
        </w:tabs>
        <w:ind w:left="0" w:firstLine="0"/>
      </w:pPr>
      <w:rPr>
        <w:rFonts w:hint="default"/>
        <w:b w:val="0"/>
        <w:i w:val="0"/>
        <w:sz w:val="36"/>
        <w:szCs w:val="36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5B1A400B"/>
    <w:multiLevelType w:val="hybridMultilevel"/>
    <w:tmpl w:val="60203468"/>
    <w:lvl w:ilvl="0" w:tplc="0419000D">
      <w:start w:val="1"/>
      <w:numFmt w:val="bullet"/>
      <w:lvlText w:val=""/>
      <w:lvlJc w:val="left"/>
      <w:pPr>
        <w:ind w:left="2421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37" w15:restartNumberingAfterBreak="0">
    <w:nsid w:val="6009038A"/>
    <w:multiLevelType w:val="hybridMultilevel"/>
    <w:tmpl w:val="5E02F18E"/>
    <w:lvl w:ilvl="0" w:tplc="84DC8770">
      <w:start w:val="2"/>
      <w:numFmt w:val="bullet"/>
      <w:lvlText w:val="-"/>
      <w:lvlJc w:val="left"/>
      <w:pPr>
        <w:ind w:left="115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19" w:hanging="360"/>
      </w:pPr>
      <w:rPr>
        <w:rFonts w:ascii="Wingdings" w:hAnsi="Wingdings" w:hint="default"/>
      </w:rPr>
    </w:lvl>
  </w:abstractNum>
  <w:abstractNum w:abstractNumId="38" w15:restartNumberingAfterBreak="0">
    <w:nsid w:val="62565352"/>
    <w:multiLevelType w:val="hybridMultilevel"/>
    <w:tmpl w:val="531236E2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9" w15:restartNumberingAfterBreak="0">
    <w:nsid w:val="685B294D"/>
    <w:multiLevelType w:val="hybridMultilevel"/>
    <w:tmpl w:val="2CEEF470"/>
    <w:lvl w:ilvl="0" w:tplc="FFFFFFFF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40" w15:restartNumberingAfterBreak="0">
    <w:nsid w:val="6ADA7AB3"/>
    <w:multiLevelType w:val="hybridMultilevel"/>
    <w:tmpl w:val="0B0ADDA6"/>
    <w:lvl w:ilvl="0" w:tplc="0419000D">
      <w:start w:val="1"/>
      <w:numFmt w:val="bullet"/>
      <w:lvlText w:val=""/>
      <w:lvlJc w:val="left"/>
      <w:pPr>
        <w:ind w:left="164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36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8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0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2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24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6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8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04" w:hanging="360"/>
      </w:pPr>
      <w:rPr>
        <w:rFonts w:ascii="Wingdings" w:hAnsi="Wingdings" w:hint="default"/>
      </w:rPr>
    </w:lvl>
  </w:abstractNum>
  <w:abstractNum w:abstractNumId="41" w15:restartNumberingAfterBreak="0">
    <w:nsid w:val="6B7A76A1"/>
    <w:multiLevelType w:val="hybridMultilevel"/>
    <w:tmpl w:val="1C94C48C"/>
    <w:lvl w:ilvl="0" w:tplc="FFFFFFFF">
      <w:start w:val="1"/>
      <w:numFmt w:val="decimal"/>
      <w:lvlText w:val="%1)"/>
      <w:lvlJc w:val="left"/>
      <w:pPr>
        <w:ind w:left="1287" w:hanging="360"/>
      </w:pPr>
      <w:rPr>
        <w:rFonts w:hint="default"/>
        <w:b/>
      </w:rPr>
    </w:lvl>
    <w:lvl w:ilvl="1" w:tplc="FFFFFFFF" w:tentative="1">
      <w:start w:val="1"/>
      <w:numFmt w:val="lowerLetter"/>
      <w:lvlText w:val="%2."/>
      <w:lvlJc w:val="left"/>
      <w:pPr>
        <w:ind w:left="2007" w:hanging="360"/>
      </w:pPr>
    </w:lvl>
    <w:lvl w:ilvl="2" w:tplc="FFFFFFFF" w:tentative="1">
      <w:start w:val="1"/>
      <w:numFmt w:val="lowerRoman"/>
      <w:lvlText w:val="%3."/>
      <w:lvlJc w:val="right"/>
      <w:pPr>
        <w:ind w:left="2727" w:hanging="180"/>
      </w:pPr>
    </w:lvl>
    <w:lvl w:ilvl="3" w:tplc="FFFFFFFF" w:tentative="1">
      <w:start w:val="1"/>
      <w:numFmt w:val="decimal"/>
      <w:lvlText w:val="%4."/>
      <w:lvlJc w:val="left"/>
      <w:pPr>
        <w:ind w:left="3447" w:hanging="360"/>
      </w:pPr>
    </w:lvl>
    <w:lvl w:ilvl="4" w:tplc="FFFFFFFF" w:tentative="1">
      <w:start w:val="1"/>
      <w:numFmt w:val="lowerLetter"/>
      <w:lvlText w:val="%5."/>
      <w:lvlJc w:val="left"/>
      <w:pPr>
        <w:ind w:left="4167" w:hanging="360"/>
      </w:pPr>
    </w:lvl>
    <w:lvl w:ilvl="5" w:tplc="FFFFFFFF" w:tentative="1">
      <w:start w:val="1"/>
      <w:numFmt w:val="lowerRoman"/>
      <w:lvlText w:val="%6."/>
      <w:lvlJc w:val="right"/>
      <w:pPr>
        <w:ind w:left="4887" w:hanging="180"/>
      </w:pPr>
    </w:lvl>
    <w:lvl w:ilvl="6" w:tplc="FFFFFFFF" w:tentative="1">
      <w:start w:val="1"/>
      <w:numFmt w:val="decimal"/>
      <w:lvlText w:val="%7."/>
      <w:lvlJc w:val="left"/>
      <w:pPr>
        <w:ind w:left="5607" w:hanging="360"/>
      </w:pPr>
    </w:lvl>
    <w:lvl w:ilvl="7" w:tplc="FFFFFFFF" w:tentative="1">
      <w:start w:val="1"/>
      <w:numFmt w:val="lowerLetter"/>
      <w:lvlText w:val="%8."/>
      <w:lvlJc w:val="left"/>
      <w:pPr>
        <w:ind w:left="6327" w:hanging="360"/>
      </w:pPr>
    </w:lvl>
    <w:lvl w:ilvl="8" w:tplc="FFFFFFFF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2" w15:restartNumberingAfterBreak="0">
    <w:nsid w:val="6C53779B"/>
    <w:multiLevelType w:val="hybridMultilevel"/>
    <w:tmpl w:val="E4DA058E"/>
    <w:lvl w:ilvl="0" w:tplc="5FFA8BF2">
      <w:start w:val="1"/>
      <w:numFmt w:val="decimal"/>
      <w:lvlText w:val="%1."/>
      <w:lvlJc w:val="left"/>
      <w:pPr>
        <w:tabs>
          <w:tab w:val="num" w:pos="785"/>
        </w:tabs>
        <w:ind w:left="785" w:hanging="360"/>
      </w:pPr>
      <w:rPr>
        <w:rFonts w:hint="default"/>
        <w:b/>
      </w:rPr>
    </w:lvl>
    <w:lvl w:ilvl="1" w:tplc="6FAA4E84">
      <w:start w:val="1"/>
      <w:numFmt w:val="decimal"/>
      <w:lvlText w:val="%2."/>
      <w:lvlJc w:val="left"/>
      <w:pPr>
        <w:tabs>
          <w:tab w:val="num" w:pos="757"/>
        </w:tabs>
        <w:ind w:left="0" w:firstLine="397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225"/>
        </w:tabs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45"/>
        </w:tabs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65"/>
        </w:tabs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85"/>
        </w:tabs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05"/>
        </w:tabs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25"/>
        </w:tabs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45"/>
        </w:tabs>
        <w:ind w:left="6545" w:hanging="180"/>
      </w:pPr>
    </w:lvl>
  </w:abstractNum>
  <w:abstractNum w:abstractNumId="43" w15:restartNumberingAfterBreak="0">
    <w:nsid w:val="6D2909D2"/>
    <w:multiLevelType w:val="hybridMultilevel"/>
    <w:tmpl w:val="DC0AED3E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4" w15:restartNumberingAfterBreak="0">
    <w:nsid w:val="737C1F5B"/>
    <w:multiLevelType w:val="hybridMultilevel"/>
    <w:tmpl w:val="22183EF0"/>
    <w:lvl w:ilvl="0" w:tplc="FFFFFFFF">
      <w:start w:val="1"/>
      <w:numFmt w:val="bullet"/>
      <w:lvlText w:val=""/>
      <w:lvlJc w:val="left"/>
      <w:pPr>
        <w:ind w:left="10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5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7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9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1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3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5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7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98" w:hanging="360"/>
      </w:pPr>
      <w:rPr>
        <w:rFonts w:ascii="Wingdings" w:hAnsi="Wingdings" w:hint="default"/>
      </w:rPr>
    </w:lvl>
  </w:abstractNum>
  <w:abstractNum w:abstractNumId="45" w15:restartNumberingAfterBreak="0">
    <w:nsid w:val="795D295D"/>
    <w:multiLevelType w:val="hybridMultilevel"/>
    <w:tmpl w:val="1C94C48C"/>
    <w:lvl w:ilvl="0" w:tplc="36443726">
      <w:start w:val="1"/>
      <w:numFmt w:val="decimal"/>
      <w:lvlText w:val="%1)"/>
      <w:lvlJc w:val="left"/>
      <w:pPr>
        <w:ind w:left="128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6" w15:restartNumberingAfterBreak="0">
    <w:nsid w:val="7A0F5252"/>
    <w:multiLevelType w:val="hybridMultilevel"/>
    <w:tmpl w:val="4C467BBA"/>
    <w:lvl w:ilvl="0" w:tplc="0419000B">
      <w:start w:val="1"/>
      <w:numFmt w:val="bullet"/>
      <w:lvlText w:val=""/>
      <w:lvlJc w:val="left"/>
      <w:pPr>
        <w:ind w:left="1287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47" w15:restartNumberingAfterBreak="0">
    <w:nsid w:val="7A112370"/>
    <w:multiLevelType w:val="hybridMultilevel"/>
    <w:tmpl w:val="7284A258"/>
    <w:lvl w:ilvl="0" w:tplc="041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48" w15:restartNumberingAfterBreak="0">
    <w:nsid w:val="7AE1631D"/>
    <w:multiLevelType w:val="hybridMultilevel"/>
    <w:tmpl w:val="3D4850D4"/>
    <w:lvl w:ilvl="0" w:tplc="36443726">
      <w:start w:val="1"/>
      <w:numFmt w:val="decimal"/>
      <w:lvlText w:val="%1)"/>
      <w:lvlJc w:val="left"/>
      <w:pPr>
        <w:tabs>
          <w:tab w:val="num" w:pos="1117"/>
        </w:tabs>
        <w:ind w:left="1117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7C2C651F"/>
    <w:multiLevelType w:val="hybridMultilevel"/>
    <w:tmpl w:val="2D185688"/>
    <w:lvl w:ilvl="0" w:tplc="FFFFFFFF">
      <w:start w:val="1"/>
      <w:numFmt w:val="bullet"/>
      <w:lvlText w:val=""/>
      <w:lvlJc w:val="left"/>
      <w:pPr>
        <w:ind w:left="144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8" w:hanging="360"/>
      </w:pPr>
      <w:rPr>
        <w:rFonts w:ascii="Wingdings" w:hAnsi="Wingdings" w:hint="default"/>
      </w:rPr>
    </w:lvl>
  </w:abstractNum>
  <w:abstractNum w:abstractNumId="50" w15:restartNumberingAfterBreak="0">
    <w:nsid w:val="7DD120F4"/>
    <w:multiLevelType w:val="hybridMultilevel"/>
    <w:tmpl w:val="446EB820"/>
    <w:lvl w:ilvl="0" w:tplc="04190011">
      <w:start w:val="1"/>
      <w:numFmt w:val="decimal"/>
      <w:lvlText w:val="%1)"/>
      <w:lvlJc w:val="left"/>
      <w:pPr>
        <w:tabs>
          <w:tab w:val="num" w:pos="1117"/>
        </w:tabs>
        <w:ind w:left="1117" w:hanging="72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77"/>
        </w:tabs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97"/>
        </w:tabs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917"/>
        </w:tabs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37"/>
        </w:tabs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57"/>
        </w:tabs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77"/>
        </w:tabs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97"/>
        </w:tabs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517"/>
        </w:tabs>
        <w:ind w:left="6517" w:hanging="180"/>
      </w:pPr>
    </w:lvl>
  </w:abstractNum>
  <w:num w:numId="1" w16cid:durableId="182136572">
    <w:abstractNumId w:val="12"/>
  </w:num>
  <w:num w:numId="2" w16cid:durableId="1501626660">
    <w:abstractNumId w:val="35"/>
  </w:num>
  <w:num w:numId="3" w16cid:durableId="13044283">
    <w:abstractNumId w:val="26"/>
  </w:num>
  <w:num w:numId="4" w16cid:durableId="71315846">
    <w:abstractNumId w:val="18"/>
  </w:num>
  <w:num w:numId="5" w16cid:durableId="1374891721">
    <w:abstractNumId w:val="33"/>
  </w:num>
  <w:num w:numId="6" w16cid:durableId="1869103792">
    <w:abstractNumId w:val="20"/>
  </w:num>
  <w:num w:numId="7" w16cid:durableId="97143469">
    <w:abstractNumId w:val="44"/>
  </w:num>
  <w:num w:numId="8" w16cid:durableId="1679311465">
    <w:abstractNumId w:val="39"/>
  </w:num>
  <w:num w:numId="9" w16cid:durableId="821892487">
    <w:abstractNumId w:val="23"/>
  </w:num>
  <w:num w:numId="10" w16cid:durableId="1983801613">
    <w:abstractNumId w:val="16"/>
  </w:num>
  <w:num w:numId="11" w16cid:durableId="1400863028">
    <w:abstractNumId w:val="50"/>
  </w:num>
  <w:num w:numId="12" w16cid:durableId="1134444105">
    <w:abstractNumId w:val="29"/>
  </w:num>
  <w:num w:numId="13" w16cid:durableId="1973054446">
    <w:abstractNumId w:val="40"/>
  </w:num>
  <w:num w:numId="14" w16cid:durableId="840051093">
    <w:abstractNumId w:val="15"/>
  </w:num>
  <w:num w:numId="15" w16cid:durableId="898706047">
    <w:abstractNumId w:val="6"/>
  </w:num>
  <w:num w:numId="16" w16cid:durableId="720253536">
    <w:abstractNumId w:val="46"/>
  </w:num>
  <w:num w:numId="17" w16cid:durableId="548231142">
    <w:abstractNumId w:val="9"/>
  </w:num>
  <w:num w:numId="18" w16cid:durableId="1124882282">
    <w:abstractNumId w:val="37"/>
  </w:num>
  <w:num w:numId="19" w16cid:durableId="1619725419">
    <w:abstractNumId w:val="27"/>
  </w:num>
  <w:num w:numId="20" w16cid:durableId="49311597">
    <w:abstractNumId w:val="49"/>
  </w:num>
  <w:num w:numId="21" w16cid:durableId="150022528">
    <w:abstractNumId w:val="43"/>
  </w:num>
  <w:num w:numId="22" w16cid:durableId="991643602">
    <w:abstractNumId w:val="34"/>
  </w:num>
  <w:num w:numId="23" w16cid:durableId="667169872">
    <w:abstractNumId w:val="47"/>
  </w:num>
  <w:num w:numId="24" w16cid:durableId="1339769527">
    <w:abstractNumId w:val="24"/>
  </w:num>
  <w:num w:numId="25" w16cid:durableId="1913076139">
    <w:abstractNumId w:val="21"/>
  </w:num>
  <w:num w:numId="26" w16cid:durableId="207684956">
    <w:abstractNumId w:val="14"/>
  </w:num>
  <w:num w:numId="27" w16cid:durableId="2021275421">
    <w:abstractNumId w:val="38"/>
  </w:num>
  <w:num w:numId="28" w16cid:durableId="1749693715">
    <w:abstractNumId w:val="22"/>
  </w:num>
  <w:num w:numId="29" w16cid:durableId="1384791996">
    <w:abstractNumId w:val="17"/>
  </w:num>
  <w:num w:numId="30" w16cid:durableId="1932199940">
    <w:abstractNumId w:val="30"/>
  </w:num>
  <w:num w:numId="31" w16cid:durableId="944775246">
    <w:abstractNumId w:val="7"/>
  </w:num>
  <w:num w:numId="32" w16cid:durableId="486359705">
    <w:abstractNumId w:val="48"/>
  </w:num>
  <w:num w:numId="33" w16cid:durableId="413824886">
    <w:abstractNumId w:val="32"/>
  </w:num>
  <w:num w:numId="34" w16cid:durableId="1121612154">
    <w:abstractNumId w:val="45"/>
  </w:num>
  <w:num w:numId="35" w16cid:durableId="1390543208">
    <w:abstractNumId w:val="8"/>
  </w:num>
  <w:num w:numId="36" w16cid:durableId="998582474">
    <w:abstractNumId w:val="19"/>
  </w:num>
  <w:num w:numId="37" w16cid:durableId="432164724">
    <w:abstractNumId w:val="28"/>
  </w:num>
  <w:num w:numId="38" w16cid:durableId="813327576">
    <w:abstractNumId w:val="42"/>
  </w:num>
  <w:num w:numId="39" w16cid:durableId="246576270">
    <w:abstractNumId w:val="31"/>
  </w:num>
  <w:num w:numId="40" w16cid:durableId="363023909">
    <w:abstractNumId w:val="25"/>
  </w:num>
  <w:num w:numId="41" w16cid:durableId="954411943">
    <w:abstractNumId w:val="13"/>
  </w:num>
  <w:num w:numId="42" w16cid:durableId="1083795663">
    <w:abstractNumId w:val="11"/>
  </w:num>
  <w:num w:numId="43" w16cid:durableId="1488940922">
    <w:abstractNumId w:val="41"/>
  </w:num>
  <w:num w:numId="44" w16cid:durableId="141702019">
    <w:abstractNumId w:val="36"/>
  </w:num>
  <w:num w:numId="45" w16cid:durableId="468518087">
    <w:abstractNumId w:val="10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357"/>
  <w:doNotHyphenateCaps/>
  <w:drawingGridHorizontalSpacing w:val="28"/>
  <w:drawingGridVerticalSpacing w:val="2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E8E"/>
    <w:rsid w:val="00002906"/>
    <w:rsid w:val="00003450"/>
    <w:rsid w:val="00004CE1"/>
    <w:rsid w:val="00004FCA"/>
    <w:rsid w:val="00006815"/>
    <w:rsid w:val="00006841"/>
    <w:rsid w:val="00006871"/>
    <w:rsid w:val="00006C4B"/>
    <w:rsid w:val="000072B2"/>
    <w:rsid w:val="000078A3"/>
    <w:rsid w:val="00007D56"/>
    <w:rsid w:val="00011031"/>
    <w:rsid w:val="00012B3B"/>
    <w:rsid w:val="00013B45"/>
    <w:rsid w:val="00014755"/>
    <w:rsid w:val="000148A4"/>
    <w:rsid w:val="000149D9"/>
    <w:rsid w:val="000156A3"/>
    <w:rsid w:val="00015A2F"/>
    <w:rsid w:val="00017B10"/>
    <w:rsid w:val="00020D39"/>
    <w:rsid w:val="000214BE"/>
    <w:rsid w:val="00021CB7"/>
    <w:rsid w:val="00022862"/>
    <w:rsid w:val="00022CCF"/>
    <w:rsid w:val="000230B3"/>
    <w:rsid w:val="0002461A"/>
    <w:rsid w:val="00025162"/>
    <w:rsid w:val="0002592F"/>
    <w:rsid w:val="0002783B"/>
    <w:rsid w:val="00031762"/>
    <w:rsid w:val="00032125"/>
    <w:rsid w:val="00032869"/>
    <w:rsid w:val="000332F0"/>
    <w:rsid w:val="0003408E"/>
    <w:rsid w:val="00035F23"/>
    <w:rsid w:val="0003737D"/>
    <w:rsid w:val="000417F4"/>
    <w:rsid w:val="00041AD2"/>
    <w:rsid w:val="00041B0B"/>
    <w:rsid w:val="0004220E"/>
    <w:rsid w:val="00044FD4"/>
    <w:rsid w:val="000461C0"/>
    <w:rsid w:val="000462C3"/>
    <w:rsid w:val="000478B6"/>
    <w:rsid w:val="000505DB"/>
    <w:rsid w:val="00050B04"/>
    <w:rsid w:val="00050D47"/>
    <w:rsid w:val="000525EC"/>
    <w:rsid w:val="00054112"/>
    <w:rsid w:val="0005438F"/>
    <w:rsid w:val="0005517D"/>
    <w:rsid w:val="00055361"/>
    <w:rsid w:val="0006107F"/>
    <w:rsid w:val="000610E1"/>
    <w:rsid w:val="00062BDB"/>
    <w:rsid w:val="00062C20"/>
    <w:rsid w:val="000630C5"/>
    <w:rsid w:val="00063577"/>
    <w:rsid w:val="000638F1"/>
    <w:rsid w:val="00064986"/>
    <w:rsid w:val="00064CEE"/>
    <w:rsid w:val="0006549F"/>
    <w:rsid w:val="00065832"/>
    <w:rsid w:val="000676E9"/>
    <w:rsid w:val="00067B7D"/>
    <w:rsid w:val="000716C3"/>
    <w:rsid w:val="00071BD9"/>
    <w:rsid w:val="00071CA3"/>
    <w:rsid w:val="00071FC6"/>
    <w:rsid w:val="00072832"/>
    <w:rsid w:val="00072FA5"/>
    <w:rsid w:val="00074075"/>
    <w:rsid w:val="00074F9C"/>
    <w:rsid w:val="0007500F"/>
    <w:rsid w:val="00075F7F"/>
    <w:rsid w:val="000761CA"/>
    <w:rsid w:val="00076576"/>
    <w:rsid w:val="00076AF5"/>
    <w:rsid w:val="0007756C"/>
    <w:rsid w:val="00077DBB"/>
    <w:rsid w:val="0008000B"/>
    <w:rsid w:val="0008095E"/>
    <w:rsid w:val="000819C7"/>
    <w:rsid w:val="00083450"/>
    <w:rsid w:val="00084601"/>
    <w:rsid w:val="00084A5E"/>
    <w:rsid w:val="0008505B"/>
    <w:rsid w:val="00085501"/>
    <w:rsid w:val="0008714D"/>
    <w:rsid w:val="0009041F"/>
    <w:rsid w:val="00095F6D"/>
    <w:rsid w:val="00097948"/>
    <w:rsid w:val="000A38E4"/>
    <w:rsid w:val="000A6804"/>
    <w:rsid w:val="000B03DF"/>
    <w:rsid w:val="000B16F0"/>
    <w:rsid w:val="000B2523"/>
    <w:rsid w:val="000B4563"/>
    <w:rsid w:val="000B4B8B"/>
    <w:rsid w:val="000B5640"/>
    <w:rsid w:val="000B690E"/>
    <w:rsid w:val="000B6F21"/>
    <w:rsid w:val="000B7B9D"/>
    <w:rsid w:val="000B7EE6"/>
    <w:rsid w:val="000C0745"/>
    <w:rsid w:val="000C0CDE"/>
    <w:rsid w:val="000C121F"/>
    <w:rsid w:val="000C1E1A"/>
    <w:rsid w:val="000C394A"/>
    <w:rsid w:val="000C4996"/>
    <w:rsid w:val="000C677C"/>
    <w:rsid w:val="000C6C42"/>
    <w:rsid w:val="000C6F65"/>
    <w:rsid w:val="000C786D"/>
    <w:rsid w:val="000C7B38"/>
    <w:rsid w:val="000C7C3D"/>
    <w:rsid w:val="000D0B8D"/>
    <w:rsid w:val="000D2AC1"/>
    <w:rsid w:val="000D487F"/>
    <w:rsid w:val="000D496D"/>
    <w:rsid w:val="000D57CF"/>
    <w:rsid w:val="000D5835"/>
    <w:rsid w:val="000D6AFA"/>
    <w:rsid w:val="000D6E55"/>
    <w:rsid w:val="000D73FA"/>
    <w:rsid w:val="000D7F02"/>
    <w:rsid w:val="000E0923"/>
    <w:rsid w:val="000E3032"/>
    <w:rsid w:val="000E3D4B"/>
    <w:rsid w:val="000E412B"/>
    <w:rsid w:val="000E4E73"/>
    <w:rsid w:val="000E64D3"/>
    <w:rsid w:val="000E68FD"/>
    <w:rsid w:val="000E78CA"/>
    <w:rsid w:val="000F0612"/>
    <w:rsid w:val="000F0B09"/>
    <w:rsid w:val="000F0BE9"/>
    <w:rsid w:val="000F3669"/>
    <w:rsid w:val="000F3C1B"/>
    <w:rsid w:val="000F3E4E"/>
    <w:rsid w:val="000F4C12"/>
    <w:rsid w:val="000F4EB3"/>
    <w:rsid w:val="000F509B"/>
    <w:rsid w:val="000F5C6D"/>
    <w:rsid w:val="000F6D36"/>
    <w:rsid w:val="000F7E1E"/>
    <w:rsid w:val="001000ED"/>
    <w:rsid w:val="001002EB"/>
    <w:rsid w:val="00100347"/>
    <w:rsid w:val="00101968"/>
    <w:rsid w:val="00101D3C"/>
    <w:rsid w:val="00101EAC"/>
    <w:rsid w:val="00101EC7"/>
    <w:rsid w:val="001029D7"/>
    <w:rsid w:val="00104458"/>
    <w:rsid w:val="00105BA6"/>
    <w:rsid w:val="00110CAA"/>
    <w:rsid w:val="00110EDF"/>
    <w:rsid w:val="00111DA4"/>
    <w:rsid w:val="00111FEB"/>
    <w:rsid w:val="001120C4"/>
    <w:rsid w:val="001132AB"/>
    <w:rsid w:val="001139D3"/>
    <w:rsid w:val="00115C48"/>
    <w:rsid w:val="0011791B"/>
    <w:rsid w:val="0011799B"/>
    <w:rsid w:val="001239A4"/>
    <w:rsid w:val="00124B40"/>
    <w:rsid w:val="00126D3D"/>
    <w:rsid w:val="00127122"/>
    <w:rsid w:val="00127F61"/>
    <w:rsid w:val="00130545"/>
    <w:rsid w:val="00130F0A"/>
    <w:rsid w:val="00132202"/>
    <w:rsid w:val="001324A1"/>
    <w:rsid w:val="001326C3"/>
    <w:rsid w:val="0013395A"/>
    <w:rsid w:val="00135869"/>
    <w:rsid w:val="001367C1"/>
    <w:rsid w:val="00137CCE"/>
    <w:rsid w:val="00137D93"/>
    <w:rsid w:val="001404E2"/>
    <w:rsid w:val="001425C9"/>
    <w:rsid w:val="00142807"/>
    <w:rsid w:val="00142FA8"/>
    <w:rsid w:val="0014360C"/>
    <w:rsid w:val="0014369A"/>
    <w:rsid w:val="001445B1"/>
    <w:rsid w:val="001451AE"/>
    <w:rsid w:val="00145883"/>
    <w:rsid w:val="00145DC6"/>
    <w:rsid w:val="00150019"/>
    <w:rsid w:val="001515BC"/>
    <w:rsid w:val="00152866"/>
    <w:rsid w:val="00153179"/>
    <w:rsid w:val="00154064"/>
    <w:rsid w:val="001559EC"/>
    <w:rsid w:val="001573AD"/>
    <w:rsid w:val="001625FF"/>
    <w:rsid w:val="001629D6"/>
    <w:rsid w:val="00163518"/>
    <w:rsid w:val="00164456"/>
    <w:rsid w:val="001646D2"/>
    <w:rsid w:val="001711D5"/>
    <w:rsid w:val="001722CE"/>
    <w:rsid w:val="00173F45"/>
    <w:rsid w:val="00174864"/>
    <w:rsid w:val="001758F1"/>
    <w:rsid w:val="0018007A"/>
    <w:rsid w:val="00181AE0"/>
    <w:rsid w:val="001829CF"/>
    <w:rsid w:val="00182F7A"/>
    <w:rsid w:val="00183021"/>
    <w:rsid w:val="00185540"/>
    <w:rsid w:val="00186456"/>
    <w:rsid w:val="00186610"/>
    <w:rsid w:val="00192CA1"/>
    <w:rsid w:val="0019454C"/>
    <w:rsid w:val="00194AF3"/>
    <w:rsid w:val="001959F1"/>
    <w:rsid w:val="001965EB"/>
    <w:rsid w:val="00196962"/>
    <w:rsid w:val="00196AFA"/>
    <w:rsid w:val="001A058A"/>
    <w:rsid w:val="001A0CB3"/>
    <w:rsid w:val="001A22A2"/>
    <w:rsid w:val="001A3A3A"/>
    <w:rsid w:val="001A42A0"/>
    <w:rsid w:val="001A44B7"/>
    <w:rsid w:val="001A5611"/>
    <w:rsid w:val="001A6034"/>
    <w:rsid w:val="001B0100"/>
    <w:rsid w:val="001B13DE"/>
    <w:rsid w:val="001B22FC"/>
    <w:rsid w:val="001B2593"/>
    <w:rsid w:val="001B2F23"/>
    <w:rsid w:val="001B3414"/>
    <w:rsid w:val="001B4287"/>
    <w:rsid w:val="001B4FE6"/>
    <w:rsid w:val="001B64FC"/>
    <w:rsid w:val="001C0044"/>
    <w:rsid w:val="001C2AD0"/>
    <w:rsid w:val="001C2EF5"/>
    <w:rsid w:val="001C512D"/>
    <w:rsid w:val="001C6123"/>
    <w:rsid w:val="001C729A"/>
    <w:rsid w:val="001D161D"/>
    <w:rsid w:val="001D3230"/>
    <w:rsid w:val="001D41D6"/>
    <w:rsid w:val="001D4DA3"/>
    <w:rsid w:val="001D687C"/>
    <w:rsid w:val="001D7125"/>
    <w:rsid w:val="001E05B9"/>
    <w:rsid w:val="001E0E84"/>
    <w:rsid w:val="001E4456"/>
    <w:rsid w:val="001E468A"/>
    <w:rsid w:val="001E7BE3"/>
    <w:rsid w:val="001E7BE8"/>
    <w:rsid w:val="001E7F43"/>
    <w:rsid w:val="001F4E54"/>
    <w:rsid w:val="001F78FE"/>
    <w:rsid w:val="002007C4"/>
    <w:rsid w:val="00200A1D"/>
    <w:rsid w:val="002022DF"/>
    <w:rsid w:val="00202333"/>
    <w:rsid w:val="002028E8"/>
    <w:rsid w:val="00202A1C"/>
    <w:rsid w:val="00202CD8"/>
    <w:rsid w:val="002058A7"/>
    <w:rsid w:val="00205C8F"/>
    <w:rsid w:val="0020723C"/>
    <w:rsid w:val="00207A7E"/>
    <w:rsid w:val="00207E23"/>
    <w:rsid w:val="002101D5"/>
    <w:rsid w:val="0021090E"/>
    <w:rsid w:val="0021223B"/>
    <w:rsid w:val="00212994"/>
    <w:rsid w:val="002132BA"/>
    <w:rsid w:val="0021393D"/>
    <w:rsid w:val="002142CA"/>
    <w:rsid w:val="002150D4"/>
    <w:rsid w:val="00215E33"/>
    <w:rsid w:val="0021658D"/>
    <w:rsid w:val="00216A19"/>
    <w:rsid w:val="00217438"/>
    <w:rsid w:val="0022073F"/>
    <w:rsid w:val="00221057"/>
    <w:rsid w:val="0022126D"/>
    <w:rsid w:val="002229E9"/>
    <w:rsid w:val="00224068"/>
    <w:rsid w:val="002249AB"/>
    <w:rsid w:val="00225151"/>
    <w:rsid w:val="002251C1"/>
    <w:rsid w:val="00226330"/>
    <w:rsid w:val="0022743A"/>
    <w:rsid w:val="002305F4"/>
    <w:rsid w:val="00230EA9"/>
    <w:rsid w:val="00231769"/>
    <w:rsid w:val="00232041"/>
    <w:rsid w:val="002328C6"/>
    <w:rsid w:val="00235AFD"/>
    <w:rsid w:val="00235BF9"/>
    <w:rsid w:val="0023641E"/>
    <w:rsid w:val="00236591"/>
    <w:rsid w:val="002378FC"/>
    <w:rsid w:val="00237B88"/>
    <w:rsid w:val="002403C8"/>
    <w:rsid w:val="00242874"/>
    <w:rsid w:val="00243942"/>
    <w:rsid w:val="00246A4E"/>
    <w:rsid w:val="00247AFD"/>
    <w:rsid w:val="002500F2"/>
    <w:rsid w:val="00250326"/>
    <w:rsid w:val="0025246C"/>
    <w:rsid w:val="002533FC"/>
    <w:rsid w:val="0025582F"/>
    <w:rsid w:val="00255F5C"/>
    <w:rsid w:val="0025707A"/>
    <w:rsid w:val="00260553"/>
    <w:rsid w:val="0026189D"/>
    <w:rsid w:val="00261C5F"/>
    <w:rsid w:val="00261FFC"/>
    <w:rsid w:val="00262D16"/>
    <w:rsid w:val="00266300"/>
    <w:rsid w:val="00266D11"/>
    <w:rsid w:val="00267091"/>
    <w:rsid w:val="00267767"/>
    <w:rsid w:val="0027299B"/>
    <w:rsid w:val="0027322B"/>
    <w:rsid w:val="002737AF"/>
    <w:rsid w:val="00274631"/>
    <w:rsid w:val="00274F70"/>
    <w:rsid w:val="00276122"/>
    <w:rsid w:val="00276613"/>
    <w:rsid w:val="00276911"/>
    <w:rsid w:val="00276C31"/>
    <w:rsid w:val="00276DE6"/>
    <w:rsid w:val="00276E59"/>
    <w:rsid w:val="002770A3"/>
    <w:rsid w:val="00277F57"/>
    <w:rsid w:val="002805F0"/>
    <w:rsid w:val="0028074F"/>
    <w:rsid w:val="002808FC"/>
    <w:rsid w:val="00283122"/>
    <w:rsid w:val="00284716"/>
    <w:rsid w:val="00286540"/>
    <w:rsid w:val="002871D0"/>
    <w:rsid w:val="002873A0"/>
    <w:rsid w:val="0028794C"/>
    <w:rsid w:val="00287BA7"/>
    <w:rsid w:val="00290416"/>
    <w:rsid w:val="002923CC"/>
    <w:rsid w:val="0029333B"/>
    <w:rsid w:val="00294663"/>
    <w:rsid w:val="00294707"/>
    <w:rsid w:val="00295EF3"/>
    <w:rsid w:val="00295FC0"/>
    <w:rsid w:val="0029624C"/>
    <w:rsid w:val="00296C2F"/>
    <w:rsid w:val="002977B4"/>
    <w:rsid w:val="002A118D"/>
    <w:rsid w:val="002A1467"/>
    <w:rsid w:val="002A1A82"/>
    <w:rsid w:val="002A1AC2"/>
    <w:rsid w:val="002A249E"/>
    <w:rsid w:val="002A2612"/>
    <w:rsid w:val="002A2CE9"/>
    <w:rsid w:val="002A3171"/>
    <w:rsid w:val="002A3268"/>
    <w:rsid w:val="002A3282"/>
    <w:rsid w:val="002A3711"/>
    <w:rsid w:val="002A3DBA"/>
    <w:rsid w:val="002A5B7E"/>
    <w:rsid w:val="002A6565"/>
    <w:rsid w:val="002A6642"/>
    <w:rsid w:val="002A6EAC"/>
    <w:rsid w:val="002B0F3E"/>
    <w:rsid w:val="002B2433"/>
    <w:rsid w:val="002B33E9"/>
    <w:rsid w:val="002B3E77"/>
    <w:rsid w:val="002B56EB"/>
    <w:rsid w:val="002B7A9A"/>
    <w:rsid w:val="002C11FF"/>
    <w:rsid w:val="002C2699"/>
    <w:rsid w:val="002C2F4C"/>
    <w:rsid w:val="002C32B6"/>
    <w:rsid w:val="002C397E"/>
    <w:rsid w:val="002C435B"/>
    <w:rsid w:val="002C532F"/>
    <w:rsid w:val="002C5B97"/>
    <w:rsid w:val="002C6D4F"/>
    <w:rsid w:val="002C74A6"/>
    <w:rsid w:val="002D48F3"/>
    <w:rsid w:val="002D4C70"/>
    <w:rsid w:val="002D5A6F"/>
    <w:rsid w:val="002D5BBB"/>
    <w:rsid w:val="002D5EFA"/>
    <w:rsid w:val="002D6EA6"/>
    <w:rsid w:val="002D7699"/>
    <w:rsid w:val="002D7A9B"/>
    <w:rsid w:val="002E08F4"/>
    <w:rsid w:val="002E0B62"/>
    <w:rsid w:val="002E0D91"/>
    <w:rsid w:val="002E1447"/>
    <w:rsid w:val="002E218F"/>
    <w:rsid w:val="002E2C39"/>
    <w:rsid w:val="002E51A8"/>
    <w:rsid w:val="002E5BC1"/>
    <w:rsid w:val="002E64D8"/>
    <w:rsid w:val="002E75E8"/>
    <w:rsid w:val="002E7B93"/>
    <w:rsid w:val="002F0218"/>
    <w:rsid w:val="002F138A"/>
    <w:rsid w:val="002F1850"/>
    <w:rsid w:val="002F3066"/>
    <w:rsid w:val="002F31EA"/>
    <w:rsid w:val="002F3C56"/>
    <w:rsid w:val="002F50D1"/>
    <w:rsid w:val="002F58AA"/>
    <w:rsid w:val="002F673F"/>
    <w:rsid w:val="002F69D0"/>
    <w:rsid w:val="002F7441"/>
    <w:rsid w:val="002F75EC"/>
    <w:rsid w:val="00301090"/>
    <w:rsid w:val="00302107"/>
    <w:rsid w:val="0030223E"/>
    <w:rsid w:val="003026A4"/>
    <w:rsid w:val="00302D6D"/>
    <w:rsid w:val="0030330B"/>
    <w:rsid w:val="00303A92"/>
    <w:rsid w:val="00304428"/>
    <w:rsid w:val="0030490B"/>
    <w:rsid w:val="00305C9B"/>
    <w:rsid w:val="00305DF4"/>
    <w:rsid w:val="00306382"/>
    <w:rsid w:val="003063D0"/>
    <w:rsid w:val="003066E2"/>
    <w:rsid w:val="003066F8"/>
    <w:rsid w:val="003108D5"/>
    <w:rsid w:val="00310A40"/>
    <w:rsid w:val="003124F6"/>
    <w:rsid w:val="0031250A"/>
    <w:rsid w:val="00313724"/>
    <w:rsid w:val="00315FB5"/>
    <w:rsid w:val="003168F0"/>
    <w:rsid w:val="00316ADB"/>
    <w:rsid w:val="0031716F"/>
    <w:rsid w:val="0031778D"/>
    <w:rsid w:val="00317C86"/>
    <w:rsid w:val="00320242"/>
    <w:rsid w:val="00321B2F"/>
    <w:rsid w:val="003223C6"/>
    <w:rsid w:val="003224C5"/>
    <w:rsid w:val="00324DAB"/>
    <w:rsid w:val="00326BE6"/>
    <w:rsid w:val="00326F81"/>
    <w:rsid w:val="00330A24"/>
    <w:rsid w:val="00330DCE"/>
    <w:rsid w:val="00330DD8"/>
    <w:rsid w:val="003311EE"/>
    <w:rsid w:val="0033147E"/>
    <w:rsid w:val="00331B96"/>
    <w:rsid w:val="00333719"/>
    <w:rsid w:val="00333CA8"/>
    <w:rsid w:val="00335666"/>
    <w:rsid w:val="00335729"/>
    <w:rsid w:val="00335B7F"/>
    <w:rsid w:val="00336DA0"/>
    <w:rsid w:val="00336E5A"/>
    <w:rsid w:val="0033723A"/>
    <w:rsid w:val="00337D30"/>
    <w:rsid w:val="00340324"/>
    <w:rsid w:val="0034137C"/>
    <w:rsid w:val="0034243B"/>
    <w:rsid w:val="00342C51"/>
    <w:rsid w:val="00343B05"/>
    <w:rsid w:val="00343D03"/>
    <w:rsid w:val="00343F36"/>
    <w:rsid w:val="00344353"/>
    <w:rsid w:val="00344520"/>
    <w:rsid w:val="00344910"/>
    <w:rsid w:val="00344E21"/>
    <w:rsid w:val="00346AE3"/>
    <w:rsid w:val="00346FA4"/>
    <w:rsid w:val="00347F02"/>
    <w:rsid w:val="00351024"/>
    <w:rsid w:val="00352259"/>
    <w:rsid w:val="0035269C"/>
    <w:rsid w:val="00352865"/>
    <w:rsid w:val="003539D6"/>
    <w:rsid w:val="00353E8C"/>
    <w:rsid w:val="00354A05"/>
    <w:rsid w:val="00354E14"/>
    <w:rsid w:val="00356420"/>
    <w:rsid w:val="003568DA"/>
    <w:rsid w:val="00360C06"/>
    <w:rsid w:val="00360C58"/>
    <w:rsid w:val="0036157F"/>
    <w:rsid w:val="00362CDE"/>
    <w:rsid w:val="00362DC5"/>
    <w:rsid w:val="003658BC"/>
    <w:rsid w:val="00367329"/>
    <w:rsid w:val="003679FC"/>
    <w:rsid w:val="00367FBA"/>
    <w:rsid w:val="0037084D"/>
    <w:rsid w:val="003711CD"/>
    <w:rsid w:val="003716E7"/>
    <w:rsid w:val="00373175"/>
    <w:rsid w:val="003739E0"/>
    <w:rsid w:val="00373AE2"/>
    <w:rsid w:val="00374AA0"/>
    <w:rsid w:val="00374FCB"/>
    <w:rsid w:val="00376262"/>
    <w:rsid w:val="003808C7"/>
    <w:rsid w:val="00380FFE"/>
    <w:rsid w:val="00384564"/>
    <w:rsid w:val="00384B87"/>
    <w:rsid w:val="00384CE5"/>
    <w:rsid w:val="0038519C"/>
    <w:rsid w:val="003856BC"/>
    <w:rsid w:val="00385869"/>
    <w:rsid w:val="00386543"/>
    <w:rsid w:val="00386AD6"/>
    <w:rsid w:val="00386B95"/>
    <w:rsid w:val="00387D9C"/>
    <w:rsid w:val="00390054"/>
    <w:rsid w:val="00391A7C"/>
    <w:rsid w:val="00391E42"/>
    <w:rsid w:val="00395015"/>
    <w:rsid w:val="0039539C"/>
    <w:rsid w:val="003961CA"/>
    <w:rsid w:val="0039730C"/>
    <w:rsid w:val="003974C7"/>
    <w:rsid w:val="003A3ACE"/>
    <w:rsid w:val="003A447C"/>
    <w:rsid w:val="003A4DFE"/>
    <w:rsid w:val="003A5A9C"/>
    <w:rsid w:val="003A625C"/>
    <w:rsid w:val="003B20D5"/>
    <w:rsid w:val="003B4DAA"/>
    <w:rsid w:val="003B6100"/>
    <w:rsid w:val="003B7330"/>
    <w:rsid w:val="003C0256"/>
    <w:rsid w:val="003C1179"/>
    <w:rsid w:val="003C1C59"/>
    <w:rsid w:val="003C257F"/>
    <w:rsid w:val="003C26E8"/>
    <w:rsid w:val="003C3F9B"/>
    <w:rsid w:val="003C5C69"/>
    <w:rsid w:val="003C5FBF"/>
    <w:rsid w:val="003C7B2F"/>
    <w:rsid w:val="003D046C"/>
    <w:rsid w:val="003D09EF"/>
    <w:rsid w:val="003D0B53"/>
    <w:rsid w:val="003D0B7C"/>
    <w:rsid w:val="003D0CFF"/>
    <w:rsid w:val="003D30EF"/>
    <w:rsid w:val="003D3E53"/>
    <w:rsid w:val="003D53DD"/>
    <w:rsid w:val="003D5BE7"/>
    <w:rsid w:val="003D5CBA"/>
    <w:rsid w:val="003D73C0"/>
    <w:rsid w:val="003D78E5"/>
    <w:rsid w:val="003E4B42"/>
    <w:rsid w:val="003E50CE"/>
    <w:rsid w:val="003E5997"/>
    <w:rsid w:val="003E5E08"/>
    <w:rsid w:val="003E7861"/>
    <w:rsid w:val="003E7E43"/>
    <w:rsid w:val="003E7F5E"/>
    <w:rsid w:val="003F009E"/>
    <w:rsid w:val="003F05CA"/>
    <w:rsid w:val="003F1E37"/>
    <w:rsid w:val="003F2813"/>
    <w:rsid w:val="003F2B41"/>
    <w:rsid w:val="003F2FB1"/>
    <w:rsid w:val="003F4ACF"/>
    <w:rsid w:val="003F4D08"/>
    <w:rsid w:val="003F5699"/>
    <w:rsid w:val="003F5A86"/>
    <w:rsid w:val="003F6160"/>
    <w:rsid w:val="003F6EC4"/>
    <w:rsid w:val="00401B0D"/>
    <w:rsid w:val="00401D67"/>
    <w:rsid w:val="004024F1"/>
    <w:rsid w:val="00402686"/>
    <w:rsid w:val="00402C9E"/>
    <w:rsid w:val="00402ECA"/>
    <w:rsid w:val="00407263"/>
    <w:rsid w:val="00407F06"/>
    <w:rsid w:val="00411A58"/>
    <w:rsid w:val="00416B36"/>
    <w:rsid w:val="004211E8"/>
    <w:rsid w:val="004216E5"/>
    <w:rsid w:val="00421F07"/>
    <w:rsid w:val="00422267"/>
    <w:rsid w:val="004252A8"/>
    <w:rsid w:val="00427DF2"/>
    <w:rsid w:val="004307E0"/>
    <w:rsid w:val="00430C88"/>
    <w:rsid w:val="0043238E"/>
    <w:rsid w:val="0043317B"/>
    <w:rsid w:val="00435264"/>
    <w:rsid w:val="00435819"/>
    <w:rsid w:val="004366D0"/>
    <w:rsid w:val="00437866"/>
    <w:rsid w:val="00440989"/>
    <w:rsid w:val="00440DE4"/>
    <w:rsid w:val="00441860"/>
    <w:rsid w:val="00443DBB"/>
    <w:rsid w:val="00444DA3"/>
    <w:rsid w:val="00445241"/>
    <w:rsid w:val="00445704"/>
    <w:rsid w:val="00446D8C"/>
    <w:rsid w:val="00450A75"/>
    <w:rsid w:val="004522FF"/>
    <w:rsid w:val="00452EDC"/>
    <w:rsid w:val="004539FF"/>
    <w:rsid w:val="00453F44"/>
    <w:rsid w:val="004548B4"/>
    <w:rsid w:val="00455F94"/>
    <w:rsid w:val="00455FE3"/>
    <w:rsid w:val="00457280"/>
    <w:rsid w:val="00457983"/>
    <w:rsid w:val="004579BB"/>
    <w:rsid w:val="00457A3A"/>
    <w:rsid w:val="00457E6C"/>
    <w:rsid w:val="00460B54"/>
    <w:rsid w:val="00460B89"/>
    <w:rsid w:val="00462530"/>
    <w:rsid w:val="00463333"/>
    <w:rsid w:val="0046346B"/>
    <w:rsid w:val="004648C4"/>
    <w:rsid w:val="00465279"/>
    <w:rsid w:val="004656F8"/>
    <w:rsid w:val="00466D8F"/>
    <w:rsid w:val="0046762E"/>
    <w:rsid w:val="004676AC"/>
    <w:rsid w:val="004714F3"/>
    <w:rsid w:val="004719E4"/>
    <w:rsid w:val="00472D6B"/>
    <w:rsid w:val="00474C3A"/>
    <w:rsid w:val="004755DF"/>
    <w:rsid w:val="004756A8"/>
    <w:rsid w:val="004769B3"/>
    <w:rsid w:val="00476A07"/>
    <w:rsid w:val="00480408"/>
    <w:rsid w:val="004841F8"/>
    <w:rsid w:val="004849F5"/>
    <w:rsid w:val="00484A05"/>
    <w:rsid w:val="004863C0"/>
    <w:rsid w:val="00487070"/>
    <w:rsid w:val="0049035F"/>
    <w:rsid w:val="00490DFC"/>
    <w:rsid w:val="00492EA8"/>
    <w:rsid w:val="00493061"/>
    <w:rsid w:val="00495F12"/>
    <w:rsid w:val="004A023C"/>
    <w:rsid w:val="004A0DE7"/>
    <w:rsid w:val="004A28C9"/>
    <w:rsid w:val="004A2B2F"/>
    <w:rsid w:val="004A2FE8"/>
    <w:rsid w:val="004A55EA"/>
    <w:rsid w:val="004A5C6E"/>
    <w:rsid w:val="004A68DD"/>
    <w:rsid w:val="004A6EE2"/>
    <w:rsid w:val="004B0717"/>
    <w:rsid w:val="004B10AC"/>
    <w:rsid w:val="004B223B"/>
    <w:rsid w:val="004B2740"/>
    <w:rsid w:val="004B3C42"/>
    <w:rsid w:val="004B565D"/>
    <w:rsid w:val="004B567F"/>
    <w:rsid w:val="004B6414"/>
    <w:rsid w:val="004B6BA7"/>
    <w:rsid w:val="004B7A8A"/>
    <w:rsid w:val="004B7F2C"/>
    <w:rsid w:val="004C088A"/>
    <w:rsid w:val="004C0F10"/>
    <w:rsid w:val="004C12A8"/>
    <w:rsid w:val="004C193D"/>
    <w:rsid w:val="004C1BB0"/>
    <w:rsid w:val="004C1F8C"/>
    <w:rsid w:val="004C2514"/>
    <w:rsid w:val="004C3766"/>
    <w:rsid w:val="004C3D01"/>
    <w:rsid w:val="004C4355"/>
    <w:rsid w:val="004C440F"/>
    <w:rsid w:val="004C4A3A"/>
    <w:rsid w:val="004C5AFD"/>
    <w:rsid w:val="004C7316"/>
    <w:rsid w:val="004D026A"/>
    <w:rsid w:val="004D0D64"/>
    <w:rsid w:val="004D195B"/>
    <w:rsid w:val="004D1EBD"/>
    <w:rsid w:val="004D33C4"/>
    <w:rsid w:val="004D3F2C"/>
    <w:rsid w:val="004D45DD"/>
    <w:rsid w:val="004D4961"/>
    <w:rsid w:val="004D665F"/>
    <w:rsid w:val="004D667F"/>
    <w:rsid w:val="004D71AB"/>
    <w:rsid w:val="004D72C0"/>
    <w:rsid w:val="004D7373"/>
    <w:rsid w:val="004E0648"/>
    <w:rsid w:val="004E0F89"/>
    <w:rsid w:val="004E1648"/>
    <w:rsid w:val="004E1771"/>
    <w:rsid w:val="004E2548"/>
    <w:rsid w:val="004E264A"/>
    <w:rsid w:val="004E39A4"/>
    <w:rsid w:val="004E47E8"/>
    <w:rsid w:val="004E4B29"/>
    <w:rsid w:val="004E7CC2"/>
    <w:rsid w:val="004F0ABA"/>
    <w:rsid w:val="004F0EA7"/>
    <w:rsid w:val="004F17FE"/>
    <w:rsid w:val="004F3C3F"/>
    <w:rsid w:val="004F4E0F"/>
    <w:rsid w:val="004F5970"/>
    <w:rsid w:val="004F5EA0"/>
    <w:rsid w:val="004F5F3E"/>
    <w:rsid w:val="005048A0"/>
    <w:rsid w:val="00507F32"/>
    <w:rsid w:val="00510769"/>
    <w:rsid w:val="0051093B"/>
    <w:rsid w:val="0051210E"/>
    <w:rsid w:val="0051274B"/>
    <w:rsid w:val="00514D21"/>
    <w:rsid w:val="00515258"/>
    <w:rsid w:val="005157E7"/>
    <w:rsid w:val="0051665C"/>
    <w:rsid w:val="00516B0D"/>
    <w:rsid w:val="00516E96"/>
    <w:rsid w:val="0052036C"/>
    <w:rsid w:val="0052084E"/>
    <w:rsid w:val="00520EB8"/>
    <w:rsid w:val="00521740"/>
    <w:rsid w:val="00522BD9"/>
    <w:rsid w:val="005230DF"/>
    <w:rsid w:val="00523A9B"/>
    <w:rsid w:val="00523AE2"/>
    <w:rsid w:val="00524629"/>
    <w:rsid w:val="00524DA4"/>
    <w:rsid w:val="005254DB"/>
    <w:rsid w:val="00525C7C"/>
    <w:rsid w:val="00526B65"/>
    <w:rsid w:val="00526CBD"/>
    <w:rsid w:val="00527730"/>
    <w:rsid w:val="0053108B"/>
    <w:rsid w:val="005310FF"/>
    <w:rsid w:val="00532507"/>
    <w:rsid w:val="005338F6"/>
    <w:rsid w:val="00533E90"/>
    <w:rsid w:val="00534F3E"/>
    <w:rsid w:val="0053511C"/>
    <w:rsid w:val="00535F95"/>
    <w:rsid w:val="00543565"/>
    <w:rsid w:val="005442DD"/>
    <w:rsid w:val="00545160"/>
    <w:rsid w:val="00545ED2"/>
    <w:rsid w:val="00546AF7"/>
    <w:rsid w:val="00547B3D"/>
    <w:rsid w:val="00547EA2"/>
    <w:rsid w:val="00550E0E"/>
    <w:rsid w:val="00551764"/>
    <w:rsid w:val="00551FB8"/>
    <w:rsid w:val="0055303E"/>
    <w:rsid w:val="00554172"/>
    <w:rsid w:val="00554786"/>
    <w:rsid w:val="0055554A"/>
    <w:rsid w:val="00556523"/>
    <w:rsid w:val="005602BC"/>
    <w:rsid w:val="00560990"/>
    <w:rsid w:val="0056190A"/>
    <w:rsid w:val="005628E0"/>
    <w:rsid w:val="0056298B"/>
    <w:rsid w:val="005641FE"/>
    <w:rsid w:val="00566B1D"/>
    <w:rsid w:val="00567A4A"/>
    <w:rsid w:val="005727CC"/>
    <w:rsid w:val="00573ACA"/>
    <w:rsid w:val="00573CB1"/>
    <w:rsid w:val="00573D95"/>
    <w:rsid w:val="0057430A"/>
    <w:rsid w:val="00576276"/>
    <w:rsid w:val="0057661B"/>
    <w:rsid w:val="00577952"/>
    <w:rsid w:val="005837A5"/>
    <w:rsid w:val="00583BCC"/>
    <w:rsid w:val="00584210"/>
    <w:rsid w:val="0058612B"/>
    <w:rsid w:val="005863CC"/>
    <w:rsid w:val="00586784"/>
    <w:rsid w:val="00587570"/>
    <w:rsid w:val="0058773C"/>
    <w:rsid w:val="00587D40"/>
    <w:rsid w:val="00590D48"/>
    <w:rsid w:val="00592972"/>
    <w:rsid w:val="00593208"/>
    <w:rsid w:val="00594035"/>
    <w:rsid w:val="00594BA4"/>
    <w:rsid w:val="00595232"/>
    <w:rsid w:val="00595CEB"/>
    <w:rsid w:val="00597373"/>
    <w:rsid w:val="005974CE"/>
    <w:rsid w:val="00597760"/>
    <w:rsid w:val="00597FE9"/>
    <w:rsid w:val="005A0AB2"/>
    <w:rsid w:val="005A0F27"/>
    <w:rsid w:val="005A109A"/>
    <w:rsid w:val="005A1F6F"/>
    <w:rsid w:val="005A4117"/>
    <w:rsid w:val="005A45A1"/>
    <w:rsid w:val="005A553B"/>
    <w:rsid w:val="005A6E59"/>
    <w:rsid w:val="005A71B0"/>
    <w:rsid w:val="005A7EAD"/>
    <w:rsid w:val="005B1A0A"/>
    <w:rsid w:val="005B1B06"/>
    <w:rsid w:val="005B3CF0"/>
    <w:rsid w:val="005B3D9B"/>
    <w:rsid w:val="005B5243"/>
    <w:rsid w:val="005B54C7"/>
    <w:rsid w:val="005B5CF8"/>
    <w:rsid w:val="005C1BE5"/>
    <w:rsid w:val="005C219E"/>
    <w:rsid w:val="005C21C0"/>
    <w:rsid w:val="005C255C"/>
    <w:rsid w:val="005C33BE"/>
    <w:rsid w:val="005C3C7A"/>
    <w:rsid w:val="005C3F9B"/>
    <w:rsid w:val="005C6E9E"/>
    <w:rsid w:val="005C7D17"/>
    <w:rsid w:val="005D1490"/>
    <w:rsid w:val="005D180F"/>
    <w:rsid w:val="005D23AD"/>
    <w:rsid w:val="005D305A"/>
    <w:rsid w:val="005D4494"/>
    <w:rsid w:val="005D46F6"/>
    <w:rsid w:val="005D4C7E"/>
    <w:rsid w:val="005D569C"/>
    <w:rsid w:val="005D5901"/>
    <w:rsid w:val="005D607F"/>
    <w:rsid w:val="005D6904"/>
    <w:rsid w:val="005D7C83"/>
    <w:rsid w:val="005D7F65"/>
    <w:rsid w:val="005E1036"/>
    <w:rsid w:val="005E3041"/>
    <w:rsid w:val="005E3914"/>
    <w:rsid w:val="005E673A"/>
    <w:rsid w:val="005E7A6A"/>
    <w:rsid w:val="005E7B2A"/>
    <w:rsid w:val="005F0DE8"/>
    <w:rsid w:val="005F37BC"/>
    <w:rsid w:val="005F46CC"/>
    <w:rsid w:val="005F5751"/>
    <w:rsid w:val="005F692E"/>
    <w:rsid w:val="005F6A34"/>
    <w:rsid w:val="005F7980"/>
    <w:rsid w:val="005F7D67"/>
    <w:rsid w:val="00602643"/>
    <w:rsid w:val="00602CF8"/>
    <w:rsid w:val="006034B4"/>
    <w:rsid w:val="00604971"/>
    <w:rsid w:val="00604B7D"/>
    <w:rsid w:val="00605214"/>
    <w:rsid w:val="00605B0A"/>
    <w:rsid w:val="00605D67"/>
    <w:rsid w:val="00610699"/>
    <w:rsid w:val="00610886"/>
    <w:rsid w:val="00610DF2"/>
    <w:rsid w:val="00613FB0"/>
    <w:rsid w:val="0061434A"/>
    <w:rsid w:val="00614E88"/>
    <w:rsid w:val="00623B71"/>
    <w:rsid w:val="006240F4"/>
    <w:rsid w:val="0062477A"/>
    <w:rsid w:val="0062564C"/>
    <w:rsid w:val="00625C18"/>
    <w:rsid w:val="00625D5F"/>
    <w:rsid w:val="006268C7"/>
    <w:rsid w:val="00631236"/>
    <w:rsid w:val="00632425"/>
    <w:rsid w:val="00632F84"/>
    <w:rsid w:val="00633303"/>
    <w:rsid w:val="00634F46"/>
    <w:rsid w:val="00635749"/>
    <w:rsid w:val="0063583D"/>
    <w:rsid w:val="00635A1F"/>
    <w:rsid w:val="00635B47"/>
    <w:rsid w:val="00635BA8"/>
    <w:rsid w:val="006377E7"/>
    <w:rsid w:val="00637B38"/>
    <w:rsid w:val="006404A1"/>
    <w:rsid w:val="006405C0"/>
    <w:rsid w:val="0064062E"/>
    <w:rsid w:val="006409D7"/>
    <w:rsid w:val="00641A13"/>
    <w:rsid w:val="00642AAB"/>
    <w:rsid w:val="00642DCD"/>
    <w:rsid w:val="0064339C"/>
    <w:rsid w:val="006444FD"/>
    <w:rsid w:val="006457AF"/>
    <w:rsid w:val="00650045"/>
    <w:rsid w:val="0065038B"/>
    <w:rsid w:val="006505A5"/>
    <w:rsid w:val="00650DA9"/>
    <w:rsid w:val="006519A6"/>
    <w:rsid w:val="00652136"/>
    <w:rsid w:val="00652B55"/>
    <w:rsid w:val="00652C3D"/>
    <w:rsid w:val="00653229"/>
    <w:rsid w:val="00653503"/>
    <w:rsid w:val="006540E6"/>
    <w:rsid w:val="006543B0"/>
    <w:rsid w:val="00654D61"/>
    <w:rsid w:val="00655CCB"/>
    <w:rsid w:val="00655DF7"/>
    <w:rsid w:val="006569CB"/>
    <w:rsid w:val="00656A00"/>
    <w:rsid w:val="00656F7B"/>
    <w:rsid w:val="00657411"/>
    <w:rsid w:val="00661294"/>
    <w:rsid w:val="006627B6"/>
    <w:rsid w:val="006632CF"/>
    <w:rsid w:val="00665976"/>
    <w:rsid w:val="00667250"/>
    <w:rsid w:val="0067027C"/>
    <w:rsid w:val="00673190"/>
    <w:rsid w:val="00675B03"/>
    <w:rsid w:val="00675DC7"/>
    <w:rsid w:val="00675EFB"/>
    <w:rsid w:val="00676E65"/>
    <w:rsid w:val="0067778D"/>
    <w:rsid w:val="0068086A"/>
    <w:rsid w:val="00681356"/>
    <w:rsid w:val="00684282"/>
    <w:rsid w:val="00685787"/>
    <w:rsid w:val="00690C34"/>
    <w:rsid w:val="00691EB3"/>
    <w:rsid w:val="00695C34"/>
    <w:rsid w:val="00697BFC"/>
    <w:rsid w:val="006A2C88"/>
    <w:rsid w:val="006A387E"/>
    <w:rsid w:val="006A4E58"/>
    <w:rsid w:val="006A5D61"/>
    <w:rsid w:val="006A7C90"/>
    <w:rsid w:val="006B07E0"/>
    <w:rsid w:val="006B08C1"/>
    <w:rsid w:val="006B294C"/>
    <w:rsid w:val="006B2EBE"/>
    <w:rsid w:val="006B31D5"/>
    <w:rsid w:val="006B4537"/>
    <w:rsid w:val="006B4920"/>
    <w:rsid w:val="006B6950"/>
    <w:rsid w:val="006B7F65"/>
    <w:rsid w:val="006C0060"/>
    <w:rsid w:val="006C0F78"/>
    <w:rsid w:val="006C1428"/>
    <w:rsid w:val="006C25AE"/>
    <w:rsid w:val="006C2B89"/>
    <w:rsid w:val="006C3046"/>
    <w:rsid w:val="006C356A"/>
    <w:rsid w:val="006C472B"/>
    <w:rsid w:val="006C6E3B"/>
    <w:rsid w:val="006C72CB"/>
    <w:rsid w:val="006D33CA"/>
    <w:rsid w:val="006D47CA"/>
    <w:rsid w:val="006D49C4"/>
    <w:rsid w:val="006D4DA5"/>
    <w:rsid w:val="006D5945"/>
    <w:rsid w:val="006D5E18"/>
    <w:rsid w:val="006D6C33"/>
    <w:rsid w:val="006D79A5"/>
    <w:rsid w:val="006D7A64"/>
    <w:rsid w:val="006E1305"/>
    <w:rsid w:val="006E1688"/>
    <w:rsid w:val="006E1E36"/>
    <w:rsid w:val="006E2C67"/>
    <w:rsid w:val="006E30C7"/>
    <w:rsid w:val="006E348A"/>
    <w:rsid w:val="006E45F3"/>
    <w:rsid w:val="006E4F85"/>
    <w:rsid w:val="006E5772"/>
    <w:rsid w:val="006E664C"/>
    <w:rsid w:val="006E7687"/>
    <w:rsid w:val="006E79CC"/>
    <w:rsid w:val="006F04E4"/>
    <w:rsid w:val="006F06E2"/>
    <w:rsid w:val="006F0AC8"/>
    <w:rsid w:val="006F1BDE"/>
    <w:rsid w:val="006F1BF7"/>
    <w:rsid w:val="006F2FB2"/>
    <w:rsid w:val="006F30D6"/>
    <w:rsid w:val="006F31A0"/>
    <w:rsid w:val="006F5660"/>
    <w:rsid w:val="006F5C10"/>
    <w:rsid w:val="006F6904"/>
    <w:rsid w:val="0070069A"/>
    <w:rsid w:val="00702144"/>
    <w:rsid w:val="007036B6"/>
    <w:rsid w:val="00704034"/>
    <w:rsid w:val="00704054"/>
    <w:rsid w:val="007057CE"/>
    <w:rsid w:val="00705C87"/>
    <w:rsid w:val="00707E97"/>
    <w:rsid w:val="00710D31"/>
    <w:rsid w:val="00711244"/>
    <w:rsid w:val="007119AA"/>
    <w:rsid w:val="00712799"/>
    <w:rsid w:val="00712DC5"/>
    <w:rsid w:val="0071302B"/>
    <w:rsid w:val="007135FC"/>
    <w:rsid w:val="0071542E"/>
    <w:rsid w:val="00716DD0"/>
    <w:rsid w:val="00721914"/>
    <w:rsid w:val="00722763"/>
    <w:rsid w:val="00722F66"/>
    <w:rsid w:val="007236DC"/>
    <w:rsid w:val="007236F9"/>
    <w:rsid w:val="00723768"/>
    <w:rsid w:val="0072554C"/>
    <w:rsid w:val="00726607"/>
    <w:rsid w:val="00726BDF"/>
    <w:rsid w:val="00730351"/>
    <w:rsid w:val="00730FFE"/>
    <w:rsid w:val="00731638"/>
    <w:rsid w:val="00733068"/>
    <w:rsid w:val="007336E9"/>
    <w:rsid w:val="00734ECB"/>
    <w:rsid w:val="0073779A"/>
    <w:rsid w:val="0074003F"/>
    <w:rsid w:val="00741264"/>
    <w:rsid w:val="00743F7C"/>
    <w:rsid w:val="00745431"/>
    <w:rsid w:val="00745EA3"/>
    <w:rsid w:val="0075065A"/>
    <w:rsid w:val="007521B7"/>
    <w:rsid w:val="00753EA6"/>
    <w:rsid w:val="00753F79"/>
    <w:rsid w:val="0075429E"/>
    <w:rsid w:val="00754D86"/>
    <w:rsid w:val="00755C2E"/>
    <w:rsid w:val="0075607C"/>
    <w:rsid w:val="007561D8"/>
    <w:rsid w:val="00756311"/>
    <w:rsid w:val="00756C68"/>
    <w:rsid w:val="00757477"/>
    <w:rsid w:val="00760F8E"/>
    <w:rsid w:val="0076139C"/>
    <w:rsid w:val="00763A06"/>
    <w:rsid w:val="00770E4F"/>
    <w:rsid w:val="00773838"/>
    <w:rsid w:val="00773D1D"/>
    <w:rsid w:val="00774193"/>
    <w:rsid w:val="00774489"/>
    <w:rsid w:val="00775C4D"/>
    <w:rsid w:val="00776B4E"/>
    <w:rsid w:val="00776E62"/>
    <w:rsid w:val="00777D45"/>
    <w:rsid w:val="00780948"/>
    <w:rsid w:val="00781C56"/>
    <w:rsid w:val="007821FD"/>
    <w:rsid w:val="0078259F"/>
    <w:rsid w:val="00782D10"/>
    <w:rsid w:val="00783E64"/>
    <w:rsid w:val="00784A07"/>
    <w:rsid w:val="00785C92"/>
    <w:rsid w:val="0078611E"/>
    <w:rsid w:val="00786C02"/>
    <w:rsid w:val="00786E5E"/>
    <w:rsid w:val="0079019A"/>
    <w:rsid w:val="00793ED7"/>
    <w:rsid w:val="007949E4"/>
    <w:rsid w:val="007968A9"/>
    <w:rsid w:val="007971B6"/>
    <w:rsid w:val="007A1C79"/>
    <w:rsid w:val="007A6B61"/>
    <w:rsid w:val="007A7D8C"/>
    <w:rsid w:val="007A7EED"/>
    <w:rsid w:val="007B05F0"/>
    <w:rsid w:val="007B27A8"/>
    <w:rsid w:val="007B44BA"/>
    <w:rsid w:val="007B47D0"/>
    <w:rsid w:val="007B7181"/>
    <w:rsid w:val="007B798B"/>
    <w:rsid w:val="007C11BC"/>
    <w:rsid w:val="007C3B13"/>
    <w:rsid w:val="007C4E3A"/>
    <w:rsid w:val="007C5002"/>
    <w:rsid w:val="007C5324"/>
    <w:rsid w:val="007C7011"/>
    <w:rsid w:val="007D08FD"/>
    <w:rsid w:val="007D138B"/>
    <w:rsid w:val="007D19EC"/>
    <w:rsid w:val="007D2B3D"/>
    <w:rsid w:val="007D345E"/>
    <w:rsid w:val="007D4E82"/>
    <w:rsid w:val="007D59E0"/>
    <w:rsid w:val="007D5A6D"/>
    <w:rsid w:val="007D673F"/>
    <w:rsid w:val="007D6E0B"/>
    <w:rsid w:val="007D6F65"/>
    <w:rsid w:val="007E03C3"/>
    <w:rsid w:val="007E3A09"/>
    <w:rsid w:val="007E447E"/>
    <w:rsid w:val="007E55A6"/>
    <w:rsid w:val="007E7AEA"/>
    <w:rsid w:val="007F0FCB"/>
    <w:rsid w:val="007F18C2"/>
    <w:rsid w:val="007F34A9"/>
    <w:rsid w:val="007F3F10"/>
    <w:rsid w:val="007F434E"/>
    <w:rsid w:val="007F6764"/>
    <w:rsid w:val="007F7001"/>
    <w:rsid w:val="007F79B0"/>
    <w:rsid w:val="008006AC"/>
    <w:rsid w:val="00800BC4"/>
    <w:rsid w:val="00801257"/>
    <w:rsid w:val="00802026"/>
    <w:rsid w:val="008028D2"/>
    <w:rsid w:val="00802DB3"/>
    <w:rsid w:val="0080566C"/>
    <w:rsid w:val="0080613E"/>
    <w:rsid w:val="0080736E"/>
    <w:rsid w:val="008106FC"/>
    <w:rsid w:val="00811563"/>
    <w:rsid w:val="008128CD"/>
    <w:rsid w:val="008131B9"/>
    <w:rsid w:val="008132BD"/>
    <w:rsid w:val="00813E2B"/>
    <w:rsid w:val="00815A54"/>
    <w:rsid w:val="00815B27"/>
    <w:rsid w:val="008161D2"/>
    <w:rsid w:val="00817410"/>
    <w:rsid w:val="00820146"/>
    <w:rsid w:val="008207C8"/>
    <w:rsid w:val="00823465"/>
    <w:rsid w:val="0082373E"/>
    <w:rsid w:val="00823904"/>
    <w:rsid w:val="008239D8"/>
    <w:rsid w:val="00823B3D"/>
    <w:rsid w:val="0082414C"/>
    <w:rsid w:val="0083027F"/>
    <w:rsid w:val="0083155B"/>
    <w:rsid w:val="0083228D"/>
    <w:rsid w:val="00833546"/>
    <w:rsid w:val="00833B5E"/>
    <w:rsid w:val="00834BAC"/>
    <w:rsid w:val="00834E88"/>
    <w:rsid w:val="0083580D"/>
    <w:rsid w:val="008366F8"/>
    <w:rsid w:val="00842F3A"/>
    <w:rsid w:val="0084461B"/>
    <w:rsid w:val="00844C09"/>
    <w:rsid w:val="008451F1"/>
    <w:rsid w:val="008454FD"/>
    <w:rsid w:val="00845874"/>
    <w:rsid w:val="00846355"/>
    <w:rsid w:val="008504F2"/>
    <w:rsid w:val="00851894"/>
    <w:rsid w:val="008520B9"/>
    <w:rsid w:val="0085249E"/>
    <w:rsid w:val="008535EC"/>
    <w:rsid w:val="00853D5E"/>
    <w:rsid w:val="00854C13"/>
    <w:rsid w:val="0085643B"/>
    <w:rsid w:val="00857FA9"/>
    <w:rsid w:val="0086066C"/>
    <w:rsid w:val="00861837"/>
    <w:rsid w:val="00861CAD"/>
    <w:rsid w:val="008627BF"/>
    <w:rsid w:val="00862CF2"/>
    <w:rsid w:val="00863079"/>
    <w:rsid w:val="00864B1F"/>
    <w:rsid w:val="0087073A"/>
    <w:rsid w:val="008717FC"/>
    <w:rsid w:val="00872AC3"/>
    <w:rsid w:val="00873CED"/>
    <w:rsid w:val="00874674"/>
    <w:rsid w:val="00874BC8"/>
    <w:rsid w:val="00875E4A"/>
    <w:rsid w:val="00876476"/>
    <w:rsid w:val="00876CF5"/>
    <w:rsid w:val="00876EC0"/>
    <w:rsid w:val="00881631"/>
    <w:rsid w:val="00881858"/>
    <w:rsid w:val="00883A29"/>
    <w:rsid w:val="008840B1"/>
    <w:rsid w:val="00885615"/>
    <w:rsid w:val="0088745E"/>
    <w:rsid w:val="00891DBB"/>
    <w:rsid w:val="00891EF5"/>
    <w:rsid w:val="008953E4"/>
    <w:rsid w:val="0089675D"/>
    <w:rsid w:val="00896C20"/>
    <w:rsid w:val="008979EB"/>
    <w:rsid w:val="008A3B69"/>
    <w:rsid w:val="008A5265"/>
    <w:rsid w:val="008A5F0E"/>
    <w:rsid w:val="008B0689"/>
    <w:rsid w:val="008B0B6D"/>
    <w:rsid w:val="008B12C4"/>
    <w:rsid w:val="008B2BA7"/>
    <w:rsid w:val="008B3E47"/>
    <w:rsid w:val="008B65D3"/>
    <w:rsid w:val="008B688F"/>
    <w:rsid w:val="008B7CB6"/>
    <w:rsid w:val="008B7ED2"/>
    <w:rsid w:val="008C10F5"/>
    <w:rsid w:val="008C1A80"/>
    <w:rsid w:val="008C22FF"/>
    <w:rsid w:val="008C3640"/>
    <w:rsid w:val="008C3832"/>
    <w:rsid w:val="008C44E4"/>
    <w:rsid w:val="008C4B45"/>
    <w:rsid w:val="008C5A09"/>
    <w:rsid w:val="008D04BF"/>
    <w:rsid w:val="008D154D"/>
    <w:rsid w:val="008D1A0D"/>
    <w:rsid w:val="008D1CA9"/>
    <w:rsid w:val="008D3B08"/>
    <w:rsid w:val="008D412B"/>
    <w:rsid w:val="008D4416"/>
    <w:rsid w:val="008D4F33"/>
    <w:rsid w:val="008D557D"/>
    <w:rsid w:val="008D5EDD"/>
    <w:rsid w:val="008D6D4C"/>
    <w:rsid w:val="008D7592"/>
    <w:rsid w:val="008D7DB2"/>
    <w:rsid w:val="008E080E"/>
    <w:rsid w:val="008E1965"/>
    <w:rsid w:val="008E1F2F"/>
    <w:rsid w:val="008E2A5B"/>
    <w:rsid w:val="008E3745"/>
    <w:rsid w:val="008E384C"/>
    <w:rsid w:val="008E38BD"/>
    <w:rsid w:val="008E4C22"/>
    <w:rsid w:val="008E7BDE"/>
    <w:rsid w:val="008F11C3"/>
    <w:rsid w:val="008F31F9"/>
    <w:rsid w:val="008F40DF"/>
    <w:rsid w:val="008F480D"/>
    <w:rsid w:val="008F6037"/>
    <w:rsid w:val="008F7179"/>
    <w:rsid w:val="008F7901"/>
    <w:rsid w:val="0090074B"/>
    <w:rsid w:val="00900960"/>
    <w:rsid w:val="009024A4"/>
    <w:rsid w:val="009037EA"/>
    <w:rsid w:val="0090398A"/>
    <w:rsid w:val="00904CB0"/>
    <w:rsid w:val="00906B90"/>
    <w:rsid w:val="009073F8"/>
    <w:rsid w:val="00907905"/>
    <w:rsid w:val="009105C0"/>
    <w:rsid w:val="009108FB"/>
    <w:rsid w:val="00910C31"/>
    <w:rsid w:val="0091235B"/>
    <w:rsid w:val="00912AC4"/>
    <w:rsid w:val="00913401"/>
    <w:rsid w:val="00916123"/>
    <w:rsid w:val="0091737C"/>
    <w:rsid w:val="00921124"/>
    <w:rsid w:val="009218E8"/>
    <w:rsid w:val="00921A0B"/>
    <w:rsid w:val="00922557"/>
    <w:rsid w:val="00922B56"/>
    <w:rsid w:val="00923611"/>
    <w:rsid w:val="0092405B"/>
    <w:rsid w:val="00924A7D"/>
    <w:rsid w:val="00926D33"/>
    <w:rsid w:val="00927047"/>
    <w:rsid w:val="009271C8"/>
    <w:rsid w:val="009308F5"/>
    <w:rsid w:val="00932049"/>
    <w:rsid w:val="0093301B"/>
    <w:rsid w:val="00933596"/>
    <w:rsid w:val="00933FE3"/>
    <w:rsid w:val="00934643"/>
    <w:rsid w:val="00934C1B"/>
    <w:rsid w:val="00935CC5"/>
    <w:rsid w:val="00935E7D"/>
    <w:rsid w:val="00935F76"/>
    <w:rsid w:val="00937024"/>
    <w:rsid w:val="00937E80"/>
    <w:rsid w:val="00937E88"/>
    <w:rsid w:val="009403A0"/>
    <w:rsid w:val="00941652"/>
    <w:rsid w:val="00945066"/>
    <w:rsid w:val="00945AAF"/>
    <w:rsid w:val="009465C2"/>
    <w:rsid w:val="0094667F"/>
    <w:rsid w:val="00947D22"/>
    <w:rsid w:val="00950098"/>
    <w:rsid w:val="009505B0"/>
    <w:rsid w:val="00952478"/>
    <w:rsid w:val="00952E8F"/>
    <w:rsid w:val="0095561E"/>
    <w:rsid w:val="00956C25"/>
    <w:rsid w:val="0096108F"/>
    <w:rsid w:val="009614E2"/>
    <w:rsid w:val="009626F0"/>
    <w:rsid w:val="00962BB4"/>
    <w:rsid w:val="00967256"/>
    <w:rsid w:val="009679C6"/>
    <w:rsid w:val="00970E42"/>
    <w:rsid w:val="00970F57"/>
    <w:rsid w:val="009724BA"/>
    <w:rsid w:val="00973301"/>
    <w:rsid w:val="00974CF5"/>
    <w:rsid w:val="009751B3"/>
    <w:rsid w:val="00976C4F"/>
    <w:rsid w:val="00977ED9"/>
    <w:rsid w:val="009818B8"/>
    <w:rsid w:val="0098313A"/>
    <w:rsid w:val="00984495"/>
    <w:rsid w:val="009848DE"/>
    <w:rsid w:val="009863C8"/>
    <w:rsid w:val="00986F28"/>
    <w:rsid w:val="009909AC"/>
    <w:rsid w:val="0099143B"/>
    <w:rsid w:val="009929A6"/>
    <w:rsid w:val="0099364F"/>
    <w:rsid w:val="0099394D"/>
    <w:rsid w:val="00995A89"/>
    <w:rsid w:val="0099653C"/>
    <w:rsid w:val="00997309"/>
    <w:rsid w:val="009A04B6"/>
    <w:rsid w:val="009A0E9E"/>
    <w:rsid w:val="009A11B6"/>
    <w:rsid w:val="009A1E8D"/>
    <w:rsid w:val="009A2CF7"/>
    <w:rsid w:val="009A3E27"/>
    <w:rsid w:val="009A500F"/>
    <w:rsid w:val="009A62D3"/>
    <w:rsid w:val="009A6C0C"/>
    <w:rsid w:val="009B07A0"/>
    <w:rsid w:val="009B1A51"/>
    <w:rsid w:val="009B1BB6"/>
    <w:rsid w:val="009B1EE8"/>
    <w:rsid w:val="009B2F6D"/>
    <w:rsid w:val="009B47DA"/>
    <w:rsid w:val="009B5A80"/>
    <w:rsid w:val="009B5AD0"/>
    <w:rsid w:val="009B65BB"/>
    <w:rsid w:val="009B71EF"/>
    <w:rsid w:val="009C047D"/>
    <w:rsid w:val="009C146C"/>
    <w:rsid w:val="009C227D"/>
    <w:rsid w:val="009C229D"/>
    <w:rsid w:val="009C3824"/>
    <w:rsid w:val="009C42BA"/>
    <w:rsid w:val="009C52BC"/>
    <w:rsid w:val="009C6044"/>
    <w:rsid w:val="009D08C6"/>
    <w:rsid w:val="009D122E"/>
    <w:rsid w:val="009D1F10"/>
    <w:rsid w:val="009D2585"/>
    <w:rsid w:val="009D2ECC"/>
    <w:rsid w:val="009D50F1"/>
    <w:rsid w:val="009D5FD2"/>
    <w:rsid w:val="009D6A8D"/>
    <w:rsid w:val="009D7240"/>
    <w:rsid w:val="009E2620"/>
    <w:rsid w:val="009E3BBA"/>
    <w:rsid w:val="009E4737"/>
    <w:rsid w:val="009E6CEB"/>
    <w:rsid w:val="009E6E0C"/>
    <w:rsid w:val="009E6E6D"/>
    <w:rsid w:val="009E723C"/>
    <w:rsid w:val="009F111A"/>
    <w:rsid w:val="009F140D"/>
    <w:rsid w:val="009F150B"/>
    <w:rsid w:val="009F15DF"/>
    <w:rsid w:val="009F1FEC"/>
    <w:rsid w:val="009F3AB5"/>
    <w:rsid w:val="009F4673"/>
    <w:rsid w:val="009F534F"/>
    <w:rsid w:val="009F69C8"/>
    <w:rsid w:val="009F732C"/>
    <w:rsid w:val="00A0082F"/>
    <w:rsid w:val="00A012CA"/>
    <w:rsid w:val="00A0224B"/>
    <w:rsid w:val="00A02C4C"/>
    <w:rsid w:val="00A031CC"/>
    <w:rsid w:val="00A03740"/>
    <w:rsid w:val="00A03D2D"/>
    <w:rsid w:val="00A049C7"/>
    <w:rsid w:val="00A056A5"/>
    <w:rsid w:val="00A05AC3"/>
    <w:rsid w:val="00A0755B"/>
    <w:rsid w:val="00A10475"/>
    <w:rsid w:val="00A1417F"/>
    <w:rsid w:val="00A14BBC"/>
    <w:rsid w:val="00A14D3D"/>
    <w:rsid w:val="00A14DE1"/>
    <w:rsid w:val="00A1501C"/>
    <w:rsid w:val="00A15A9C"/>
    <w:rsid w:val="00A17B33"/>
    <w:rsid w:val="00A17E41"/>
    <w:rsid w:val="00A2032F"/>
    <w:rsid w:val="00A23103"/>
    <w:rsid w:val="00A231B9"/>
    <w:rsid w:val="00A243E8"/>
    <w:rsid w:val="00A250A3"/>
    <w:rsid w:val="00A25DE0"/>
    <w:rsid w:val="00A2684D"/>
    <w:rsid w:val="00A268DE"/>
    <w:rsid w:val="00A26EDC"/>
    <w:rsid w:val="00A275AF"/>
    <w:rsid w:val="00A27695"/>
    <w:rsid w:val="00A3040A"/>
    <w:rsid w:val="00A30E8E"/>
    <w:rsid w:val="00A32DD8"/>
    <w:rsid w:val="00A3332E"/>
    <w:rsid w:val="00A33569"/>
    <w:rsid w:val="00A346A4"/>
    <w:rsid w:val="00A34AE9"/>
    <w:rsid w:val="00A35249"/>
    <w:rsid w:val="00A36107"/>
    <w:rsid w:val="00A361DA"/>
    <w:rsid w:val="00A37094"/>
    <w:rsid w:val="00A40C57"/>
    <w:rsid w:val="00A43536"/>
    <w:rsid w:val="00A43F06"/>
    <w:rsid w:val="00A503AD"/>
    <w:rsid w:val="00A51DCC"/>
    <w:rsid w:val="00A51FEA"/>
    <w:rsid w:val="00A53097"/>
    <w:rsid w:val="00A53CDA"/>
    <w:rsid w:val="00A53E38"/>
    <w:rsid w:val="00A54078"/>
    <w:rsid w:val="00A543AE"/>
    <w:rsid w:val="00A54AA7"/>
    <w:rsid w:val="00A569C8"/>
    <w:rsid w:val="00A56AF9"/>
    <w:rsid w:val="00A57BFD"/>
    <w:rsid w:val="00A61040"/>
    <w:rsid w:val="00A613A3"/>
    <w:rsid w:val="00A61CB3"/>
    <w:rsid w:val="00A62A8F"/>
    <w:rsid w:val="00A62ED6"/>
    <w:rsid w:val="00A6334C"/>
    <w:rsid w:val="00A65AB1"/>
    <w:rsid w:val="00A70AB8"/>
    <w:rsid w:val="00A70CA4"/>
    <w:rsid w:val="00A70EE3"/>
    <w:rsid w:val="00A742E1"/>
    <w:rsid w:val="00A74F12"/>
    <w:rsid w:val="00A75651"/>
    <w:rsid w:val="00A761D2"/>
    <w:rsid w:val="00A77144"/>
    <w:rsid w:val="00A7779E"/>
    <w:rsid w:val="00A778C5"/>
    <w:rsid w:val="00A77AC0"/>
    <w:rsid w:val="00A80098"/>
    <w:rsid w:val="00A805C1"/>
    <w:rsid w:val="00A8210A"/>
    <w:rsid w:val="00A82296"/>
    <w:rsid w:val="00A844CB"/>
    <w:rsid w:val="00A85125"/>
    <w:rsid w:val="00A85CF7"/>
    <w:rsid w:val="00A905D5"/>
    <w:rsid w:val="00A92761"/>
    <w:rsid w:val="00A92CE7"/>
    <w:rsid w:val="00A92D75"/>
    <w:rsid w:val="00A93F06"/>
    <w:rsid w:val="00A945D0"/>
    <w:rsid w:val="00AA0FC6"/>
    <w:rsid w:val="00AA1840"/>
    <w:rsid w:val="00AA1FFC"/>
    <w:rsid w:val="00AA250D"/>
    <w:rsid w:val="00AA7CB6"/>
    <w:rsid w:val="00AB09EF"/>
    <w:rsid w:val="00AB3134"/>
    <w:rsid w:val="00AB4473"/>
    <w:rsid w:val="00AB5BD1"/>
    <w:rsid w:val="00AC008D"/>
    <w:rsid w:val="00AC280D"/>
    <w:rsid w:val="00AC2D10"/>
    <w:rsid w:val="00AC3627"/>
    <w:rsid w:val="00AC3C78"/>
    <w:rsid w:val="00AC5E2A"/>
    <w:rsid w:val="00AC7333"/>
    <w:rsid w:val="00AD0253"/>
    <w:rsid w:val="00AD0CC6"/>
    <w:rsid w:val="00AD2938"/>
    <w:rsid w:val="00AD367A"/>
    <w:rsid w:val="00AD4F4D"/>
    <w:rsid w:val="00AD5E27"/>
    <w:rsid w:val="00AD6210"/>
    <w:rsid w:val="00AD7975"/>
    <w:rsid w:val="00AE01E5"/>
    <w:rsid w:val="00AE050C"/>
    <w:rsid w:val="00AE05F4"/>
    <w:rsid w:val="00AE0B0C"/>
    <w:rsid w:val="00AE10D4"/>
    <w:rsid w:val="00AE1803"/>
    <w:rsid w:val="00AE1DAF"/>
    <w:rsid w:val="00AE2ECA"/>
    <w:rsid w:val="00AE43E1"/>
    <w:rsid w:val="00AE4610"/>
    <w:rsid w:val="00AE4A0C"/>
    <w:rsid w:val="00AE6CB4"/>
    <w:rsid w:val="00AE6FFF"/>
    <w:rsid w:val="00AE7968"/>
    <w:rsid w:val="00AF01E1"/>
    <w:rsid w:val="00AF085F"/>
    <w:rsid w:val="00AF23A0"/>
    <w:rsid w:val="00AF3218"/>
    <w:rsid w:val="00AF4BB7"/>
    <w:rsid w:val="00AF592F"/>
    <w:rsid w:val="00AF60A2"/>
    <w:rsid w:val="00AF79AC"/>
    <w:rsid w:val="00AF7A8F"/>
    <w:rsid w:val="00B004C8"/>
    <w:rsid w:val="00B00CBC"/>
    <w:rsid w:val="00B01602"/>
    <w:rsid w:val="00B02212"/>
    <w:rsid w:val="00B024A0"/>
    <w:rsid w:val="00B029C1"/>
    <w:rsid w:val="00B02D40"/>
    <w:rsid w:val="00B03082"/>
    <w:rsid w:val="00B03A5C"/>
    <w:rsid w:val="00B05151"/>
    <w:rsid w:val="00B05C3A"/>
    <w:rsid w:val="00B06FA1"/>
    <w:rsid w:val="00B0784C"/>
    <w:rsid w:val="00B10A10"/>
    <w:rsid w:val="00B125C5"/>
    <w:rsid w:val="00B125E5"/>
    <w:rsid w:val="00B12988"/>
    <w:rsid w:val="00B1372E"/>
    <w:rsid w:val="00B13914"/>
    <w:rsid w:val="00B13EC4"/>
    <w:rsid w:val="00B1505E"/>
    <w:rsid w:val="00B1514A"/>
    <w:rsid w:val="00B17240"/>
    <w:rsid w:val="00B177FB"/>
    <w:rsid w:val="00B17ED2"/>
    <w:rsid w:val="00B17F35"/>
    <w:rsid w:val="00B221FA"/>
    <w:rsid w:val="00B24439"/>
    <w:rsid w:val="00B256DA"/>
    <w:rsid w:val="00B25D49"/>
    <w:rsid w:val="00B26077"/>
    <w:rsid w:val="00B261B9"/>
    <w:rsid w:val="00B31E36"/>
    <w:rsid w:val="00B32BDB"/>
    <w:rsid w:val="00B33526"/>
    <w:rsid w:val="00B3573B"/>
    <w:rsid w:val="00B35DE6"/>
    <w:rsid w:val="00B363A9"/>
    <w:rsid w:val="00B36DC0"/>
    <w:rsid w:val="00B36FA3"/>
    <w:rsid w:val="00B4106A"/>
    <w:rsid w:val="00B4282D"/>
    <w:rsid w:val="00B42F3A"/>
    <w:rsid w:val="00B430EA"/>
    <w:rsid w:val="00B43655"/>
    <w:rsid w:val="00B441ED"/>
    <w:rsid w:val="00B452D7"/>
    <w:rsid w:val="00B46657"/>
    <w:rsid w:val="00B46BD4"/>
    <w:rsid w:val="00B46FF2"/>
    <w:rsid w:val="00B50874"/>
    <w:rsid w:val="00B52B06"/>
    <w:rsid w:val="00B55882"/>
    <w:rsid w:val="00B57467"/>
    <w:rsid w:val="00B57A81"/>
    <w:rsid w:val="00B601FC"/>
    <w:rsid w:val="00B603D6"/>
    <w:rsid w:val="00B62FA9"/>
    <w:rsid w:val="00B6333A"/>
    <w:rsid w:val="00B64838"/>
    <w:rsid w:val="00B65F42"/>
    <w:rsid w:val="00B66623"/>
    <w:rsid w:val="00B66A86"/>
    <w:rsid w:val="00B67423"/>
    <w:rsid w:val="00B703A8"/>
    <w:rsid w:val="00B706C4"/>
    <w:rsid w:val="00B72787"/>
    <w:rsid w:val="00B72DA4"/>
    <w:rsid w:val="00B72FB8"/>
    <w:rsid w:val="00B7326A"/>
    <w:rsid w:val="00B76176"/>
    <w:rsid w:val="00B80135"/>
    <w:rsid w:val="00B81D54"/>
    <w:rsid w:val="00B81E66"/>
    <w:rsid w:val="00B82A29"/>
    <w:rsid w:val="00B83718"/>
    <w:rsid w:val="00B8446F"/>
    <w:rsid w:val="00B847B5"/>
    <w:rsid w:val="00B85F43"/>
    <w:rsid w:val="00B877E9"/>
    <w:rsid w:val="00B90B56"/>
    <w:rsid w:val="00B9140E"/>
    <w:rsid w:val="00B92C2A"/>
    <w:rsid w:val="00B94101"/>
    <w:rsid w:val="00B942FE"/>
    <w:rsid w:val="00B94D2E"/>
    <w:rsid w:val="00BA1B6C"/>
    <w:rsid w:val="00BA2C2C"/>
    <w:rsid w:val="00BA2C6C"/>
    <w:rsid w:val="00BA3030"/>
    <w:rsid w:val="00BA3381"/>
    <w:rsid w:val="00BA4419"/>
    <w:rsid w:val="00BA62E3"/>
    <w:rsid w:val="00BA7515"/>
    <w:rsid w:val="00BB1EA0"/>
    <w:rsid w:val="00BB2951"/>
    <w:rsid w:val="00BB2CFB"/>
    <w:rsid w:val="00BB429D"/>
    <w:rsid w:val="00BB5115"/>
    <w:rsid w:val="00BB5621"/>
    <w:rsid w:val="00BB5784"/>
    <w:rsid w:val="00BB6D80"/>
    <w:rsid w:val="00BB6E53"/>
    <w:rsid w:val="00BC1B99"/>
    <w:rsid w:val="00BC53C1"/>
    <w:rsid w:val="00BC5980"/>
    <w:rsid w:val="00BC7979"/>
    <w:rsid w:val="00BD02DA"/>
    <w:rsid w:val="00BD0467"/>
    <w:rsid w:val="00BD0AC1"/>
    <w:rsid w:val="00BD1230"/>
    <w:rsid w:val="00BD26F9"/>
    <w:rsid w:val="00BD3285"/>
    <w:rsid w:val="00BD336F"/>
    <w:rsid w:val="00BD4C0B"/>
    <w:rsid w:val="00BD75BE"/>
    <w:rsid w:val="00BD75EB"/>
    <w:rsid w:val="00BD77DD"/>
    <w:rsid w:val="00BE0386"/>
    <w:rsid w:val="00BE147F"/>
    <w:rsid w:val="00BE17F6"/>
    <w:rsid w:val="00BE1DE0"/>
    <w:rsid w:val="00BE2A55"/>
    <w:rsid w:val="00BE30C5"/>
    <w:rsid w:val="00BE37D2"/>
    <w:rsid w:val="00BE3D64"/>
    <w:rsid w:val="00BE4443"/>
    <w:rsid w:val="00BE549F"/>
    <w:rsid w:val="00BE57CB"/>
    <w:rsid w:val="00BE71A4"/>
    <w:rsid w:val="00BE7671"/>
    <w:rsid w:val="00BE7AE5"/>
    <w:rsid w:val="00BF1B36"/>
    <w:rsid w:val="00BF25AB"/>
    <w:rsid w:val="00BF2F67"/>
    <w:rsid w:val="00BF3560"/>
    <w:rsid w:val="00BF3E00"/>
    <w:rsid w:val="00BF3F76"/>
    <w:rsid w:val="00BF4F57"/>
    <w:rsid w:val="00BF6C9F"/>
    <w:rsid w:val="00BF7BBE"/>
    <w:rsid w:val="00C00215"/>
    <w:rsid w:val="00C003CF"/>
    <w:rsid w:val="00C0104B"/>
    <w:rsid w:val="00C01240"/>
    <w:rsid w:val="00C019A4"/>
    <w:rsid w:val="00C042EB"/>
    <w:rsid w:val="00C04D72"/>
    <w:rsid w:val="00C05F5C"/>
    <w:rsid w:val="00C0650B"/>
    <w:rsid w:val="00C07786"/>
    <w:rsid w:val="00C07B00"/>
    <w:rsid w:val="00C07D24"/>
    <w:rsid w:val="00C07D8F"/>
    <w:rsid w:val="00C1098C"/>
    <w:rsid w:val="00C1309D"/>
    <w:rsid w:val="00C150CE"/>
    <w:rsid w:val="00C16B49"/>
    <w:rsid w:val="00C17EC8"/>
    <w:rsid w:val="00C203C7"/>
    <w:rsid w:val="00C204FF"/>
    <w:rsid w:val="00C20EC7"/>
    <w:rsid w:val="00C21765"/>
    <w:rsid w:val="00C23BD3"/>
    <w:rsid w:val="00C2493F"/>
    <w:rsid w:val="00C24AE3"/>
    <w:rsid w:val="00C26923"/>
    <w:rsid w:val="00C272C2"/>
    <w:rsid w:val="00C27CF5"/>
    <w:rsid w:val="00C30704"/>
    <w:rsid w:val="00C3253F"/>
    <w:rsid w:val="00C33485"/>
    <w:rsid w:val="00C33C4C"/>
    <w:rsid w:val="00C3498F"/>
    <w:rsid w:val="00C351DE"/>
    <w:rsid w:val="00C40735"/>
    <w:rsid w:val="00C413AF"/>
    <w:rsid w:val="00C41B1C"/>
    <w:rsid w:val="00C42B1B"/>
    <w:rsid w:val="00C43A59"/>
    <w:rsid w:val="00C44AA1"/>
    <w:rsid w:val="00C46894"/>
    <w:rsid w:val="00C47FDE"/>
    <w:rsid w:val="00C50B1F"/>
    <w:rsid w:val="00C520ED"/>
    <w:rsid w:val="00C5336D"/>
    <w:rsid w:val="00C53816"/>
    <w:rsid w:val="00C54630"/>
    <w:rsid w:val="00C5547A"/>
    <w:rsid w:val="00C55670"/>
    <w:rsid w:val="00C57DF1"/>
    <w:rsid w:val="00C57E28"/>
    <w:rsid w:val="00C57FF8"/>
    <w:rsid w:val="00C60475"/>
    <w:rsid w:val="00C60E7C"/>
    <w:rsid w:val="00C60F7D"/>
    <w:rsid w:val="00C61F72"/>
    <w:rsid w:val="00C626FF"/>
    <w:rsid w:val="00C62A18"/>
    <w:rsid w:val="00C63CED"/>
    <w:rsid w:val="00C63EE0"/>
    <w:rsid w:val="00C6486F"/>
    <w:rsid w:val="00C649B4"/>
    <w:rsid w:val="00C64E9D"/>
    <w:rsid w:val="00C652F8"/>
    <w:rsid w:val="00C725FB"/>
    <w:rsid w:val="00C73300"/>
    <w:rsid w:val="00C757F8"/>
    <w:rsid w:val="00C75990"/>
    <w:rsid w:val="00C767DD"/>
    <w:rsid w:val="00C77BC4"/>
    <w:rsid w:val="00C801DC"/>
    <w:rsid w:val="00C80944"/>
    <w:rsid w:val="00C82F1E"/>
    <w:rsid w:val="00C84DAB"/>
    <w:rsid w:val="00C85322"/>
    <w:rsid w:val="00C857D7"/>
    <w:rsid w:val="00C87262"/>
    <w:rsid w:val="00C87415"/>
    <w:rsid w:val="00C91549"/>
    <w:rsid w:val="00C93992"/>
    <w:rsid w:val="00C9614A"/>
    <w:rsid w:val="00C96B9E"/>
    <w:rsid w:val="00C9764E"/>
    <w:rsid w:val="00CA004A"/>
    <w:rsid w:val="00CA07A7"/>
    <w:rsid w:val="00CA08AC"/>
    <w:rsid w:val="00CA0F78"/>
    <w:rsid w:val="00CA12C7"/>
    <w:rsid w:val="00CA1B08"/>
    <w:rsid w:val="00CA36CF"/>
    <w:rsid w:val="00CA5262"/>
    <w:rsid w:val="00CA60B7"/>
    <w:rsid w:val="00CA70DE"/>
    <w:rsid w:val="00CA7BDC"/>
    <w:rsid w:val="00CB0527"/>
    <w:rsid w:val="00CB07C8"/>
    <w:rsid w:val="00CB0803"/>
    <w:rsid w:val="00CB18E5"/>
    <w:rsid w:val="00CB294B"/>
    <w:rsid w:val="00CB3117"/>
    <w:rsid w:val="00CB3283"/>
    <w:rsid w:val="00CB3AD6"/>
    <w:rsid w:val="00CB43AD"/>
    <w:rsid w:val="00CB5B99"/>
    <w:rsid w:val="00CB6238"/>
    <w:rsid w:val="00CB772C"/>
    <w:rsid w:val="00CB79E2"/>
    <w:rsid w:val="00CC2088"/>
    <w:rsid w:val="00CC28AC"/>
    <w:rsid w:val="00CC3A80"/>
    <w:rsid w:val="00CC5AD3"/>
    <w:rsid w:val="00CC5C49"/>
    <w:rsid w:val="00CC71CE"/>
    <w:rsid w:val="00CC7725"/>
    <w:rsid w:val="00CC7778"/>
    <w:rsid w:val="00CC7D4B"/>
    <w:rsid w:val="00CD09DE"/>
    <w:rsid w:val="00CD0B61"/>
    <w:rsid w:val="00CD10AF"/>
    <w:rsid w:val="00CD1477"/>
    <w:rsid w:val="00CD167A"/>
    <w:rsid w:val="00CD1DC4"/>
    <w:rsid w:val="00CD2683"/>
    <w:rsid w:val="00CD29D0"/>
    <w:rsid w:val="00CD395D"/>
    <w:rsid w:val="00CD3EE6"/>
    <w:rsid w:val="00CD42D5"/>
    <w:rsid w:val="00CE00AC"/>
    <w:rsid w:val="00CE0ED1"/>
    <w:rsid w:val="00CE2D2E"/>
    <w:rsid w:val="00CE5C64"/>
    <w:rsid w:val="00CE613E"/>
    <w:rsid w:val="00CE635D"/>
    <w:rsid w:val="00CE6589"/>
    <w:rsid w:val="00CE6E0C"/>
    <w:rsid w:val="00CE6F7F"/>
    <w:rsid w:val="00CF1548"/>
    <w:rsid w:val="00CF2829"/>
    <w:rsid w:val="00CF47D8"/>
    <w:rsid w:val="00CF5588"/>
    <w:rsid w:val="00CF6410"/>
    <w:rsid w:val="00CF6909"/>
    <w:rsid w:val="00CF7636"/>
    <w:rsid w:val="00CF7D9A"/>
    <w:rsid w:val="00D016B4"/>
    <w:rsid w:val="00D02DA8"/>
    <w:rsid w:val="00D04236"/>
    <w:rsid w:val="00D06251"/>
    <w:rsid w:val="00D07869"/>
    <w:rsid w:val="00D07BCF"/>
    <w:rsid w:val="00D1008F"/>
    <w:rsid w:val="00D11743"/>
    <w:rsid w:val="00D11F1E"/>
    <w:rsid w:val="00D1602A"/>
    <w:rsid w:val="00D16C62"/>
    <w:rsid w:val="00D17A9B"/>
    <w:rsid w:val="00D17ECE"/>
    <w:rsid w:val="00D209CB"/>
    <w:rsid w:val="00D22819"/>
    <w:rsid w:val="00D22D5C"/>
    <w:rsid w:val="00D23586"/>
    <w:rsid w:val="00D23BD0"/>
    <w:rsid w:val="00D23BF8"/>
    <w:rsid w:val="00D24637"/>
    <w:rsid w:val="00D26335"/>
    <w:rsid w:val="00D2698A"/>
    <w:rsid w:val="00D278B8"/>
    <w:rsid w:val="00D308F3"/>
    <w:rsid w:val="00D3131F"/>
    <w:rsid w:val="00D324B1"/>
    <w:rsid w:val="00D32E6B"/>
    <w:rsid w:val="00D333FD"/>
    <w:rsid w:val="00D335E0"/>
    <w:rsid w:val="00D336AA"/>
    <w:rsid w:val="00D35F5C"/>
    <w:rsid w:val="00D37855"/>
    <w:rsid w:val="00D37E53"/>
    <w:rsid w:val="00D411E2"/>
    <w:rsid w:val="00D421EC"/>
    <w:rsid w:val="00D44640"/>
    <w:rsid w:val="00D462A3"/>
    <w:rsid w:val="00D477A6"/>
    <w:rsid w:val="00D53D55"/>
    <w:rsid w:val="00D54E03"/>
    <w:rsid w:val="00D5522C"/>
    <w:rsid w:val="00D55558"/>
    <w:rsid w:val="00D556F5"/>
    <w:rsid w:val="00D569D9"/>
    <w:rsid w:val="00D5717C"/>
    <w:rsid w:val="00D57995"/>
    <w:rsid w:val="00D6040F"/>
    <w:rsid w:val="00D62741"/>
    <w:rsid w:val="00D62991"/>
    <w:rsid w:val="00D637C7"/>
    <w:rsid w:val="00D64463"/>
    <w:rsid w:val="00D67110"/>
    <w:rsid w:val="00D704C1"/>
    <w:rsid w:val="00D70577"/>
    <w:rsid w:val="00D709B6"/>
    <w:rsid w:val="00D709C0"/>
    <w:rsid w:val="00D7106E"/>
    <w:rsid w:val="00D7562D"/>
    <w:rsid w:val="00D7568B"/>
    <w:rsid w:val="00D7577B"/>
    <w:rsid w:val="00D75D65"/>
    <w:rsid w:val="00D76666"/>
    <w:rsid w:val="00D7698A"/>
    <w:rsid w:val="00D76CE8"/>
    <w:rsid w:val="00D77833"/>
    <w:rsid w:val="00D77F30"/>
    <w:rsid w:val="00D80428"/>
    <w:rsid w:val="00D81A56"/>
    <w:rsid w:val="00D836B7"/>
    <w:rsid w:val="00D8545B"/>
    <w:rsid w:val="00D85B10"/>
    <w:rsid w:val="00D873F8"/>
    <w:rsid w:val="00D87618"/>
    <w:rsid w:val="00D877AD"/>
    <w:rsid w:val="00D90138"/>
    <w:rsid w:val="00D9266B"/>
    <w:rsid w:val="00D94281"/>
    <w:rsid w:val="00D949C7"/>
    <w:rsid w:val="00D96A68"/>
    <w:rsid w:val="00D9727E"/>
    <w:rsid w:val="00DA02E1"/>
    <w:rsid w:val="00DA03A0"/>
    <w:rsid w:val="00DA0867"/>
    <w:rsid w:val="00DA0A21"/>
    <w:rsid w:val="00DA27AD"/>
    <w:rsid w:val="00DA39C1"/>
    <w:rsid w:val="00DA404A"/>
    <w:rsid w:val="00DA65F8"/>
    <w:rsid w:val="00DA6B95"/>
    <w:rsid w:val="00DA6CAD"/>
    <w:rsid w:val="00DA6E9E"/>
    <w:rsid w:val="00DA6F4A"/>
    <w:rsid w:val="00DB042A"/>
    <w:rsid w:val="00DB04BB"/>
    <w:rsid w:val="00DB0525"/>
    <w:rsid w:val="00DB05DE"/>
    <w:rsid w:val="00DB0D71"/>
    <w:rsid w:val="00DB1921"/>
    <w:rsid w:val="00DB253E"/>
    <w:rsid w:val="00DB2FFB"/>
    <w:rsid w:val="00DB3383"/>
    <w:rsid w:val="00DB3A27"/>
    <w:rsid w:val="00DB5C6A"/>
    <w:rsid w:val="00DB62E6"/>
    <w:rsid w:val="00DC0BAE"/>
    <w:rsid w:val="00DC1953"/>
    <w:rsid w:val="00DC1B22"/>
    <w:rsid w:val="00DC2858"/>
    <w:rsid w:val="00DC47EB"/>
    <w:rsid w:val="00DC4AF9"/>
    <w:rsid w:val="00DC6061"/>
    <w:rsid w:val="00DC64DB"/>
    <w:rsid w:val="00DC69CC"/>
    <w:rsid w:val="00DC7B91"/>
    <w:rsid w:val="00DD119B"/>
    <w:rsid w:val="00DD299D"/>
    <w:rsid w:val="00DD2BFE"/>
    <w:rsid w:val="00DD40CB"/>
    <w:rsid w:val="00DD4680"/>
    <w:rsid w:val="00DD474B"/>
    <w:rsid w:val="00DD4E80"/>
    <w:rsid w:val="00DD5F36"/>
    <w:rsid w:val="00DD6923"/>
    <w:rsid w:val="00DE2C10"/>
    <w:rsid w:val="00DE3729"/>
    <w:rsid w:val="00DE3F0A"/>
    <w:rsid w:val="00DE555A"/>
    <w:rsid w:val="00DE613A"/>
    <w:rsid w:val="00DE6B2C"/>
    <w:rsid w:val="00DE6BA5"/>
    <w:rsid w:val="00DE7601"/>
    <w:rsid w:val="00DE7E31"/>
    <w:rsid w:val="00DF02E9"/>
    <w:rsid w:val="00DF058B"/>
    <w:rsid w:val="00DF08BF"/>
    <w:rsid w:val="00DF248D"/>
    <w:rsid w:val="00DF4E41"/>
    <w:rsid w:val="00DF5B05"/>
    <w:rsid w:val="00DF69F6"/>
    <w:rsid w:val="00DF6F77"/>
    <w:rsid w:val="00DF7841"/>
    <w:rsid w:val="00DF7AE9"/>
    <w:rsid w:val="00DF7B24"/>
    <w:rsid w:val="00E009A9"/>
    <w:rsid w:val="00E01AB4"/>
    <w:rsid w:val="00E01B8B"/>
    <w:rsid w:val="00E022E6"/>
    <w:rsid w:val="00E039B8"/>
    <w:rsid w:val="00E054C0"/>
    <w:rsid w:val="00E07921"/>
    <w:rsid w:val="00E07D4A"/>
    <w:rsid w:val="00E10117"/>
    <w:rsid w:val="00E1125C"/>
    <w:rsid w:val="00E1141B"/>
    <w:rsid w:val="00E1256F"/>
    <w:rsid w:val="00E12D4D"/>
    <w:rsid w:val="00E13315"/>
    <w:rsid w:val="00E13840"/>
    <w:rsid w:val="00E14985"/>
    <w:rsid w:val="00E14B9C"/>
    <w:rsid w:val="00E16012"/>
    <w:rsid w:val="00E16118"/>
    <w:rsid w:val="00E17A65"/>
    <w:rsid w:val="00E17E28"/>
    <w:rsid w:val="00E20CDB"/>
    <w:rsid w:val="00E2179D"/>
    <w:rsid w:val="00E252F7"/>
    <w:rsid w:val="00E25780"/>
    <w:rsid w:val="00E26CF3"/>
    <w:rsid w:val="00E279E4"/>
    <w:rsid w:val="00E3090C"/>
    <w:rsid w:val="00E32165"/>
    <w:rsid w:val="00E325ED"/>
    <w:rsid w:val="00E334DB"/>
    <w:rsid w:val="00E34829"/>
    <w:rsid w:val="00E34DDC"/>
    <w:rsid w:val="00E35557"/>
    <w:rsid w:val="00E35A52"/>
    <w:rsid w:val="00E36CFA"/>
    <w:rsid w:val="00E4144A"/>
    <w:rsid w:val="00E42647"/>
    <w:rsid w:val="00E4497F"/>
    <w:rsid w:val="00E452B6"/>
    <w:rsid w:val="00E45DFC"/>
    <w:rsid w:val="00E47189"/>
    <w:rsid w:val="00E51DED"/>
    <w:rsid w:val="00E53090"/>
    <w:rsid w:val="00E5525F"/>
    <w:rsid w:val="00E55D9D"/>
    <w:rsid w:val="00E565CF"/>
    <w:rsid w:val="00E57549"/>
    <w:rsid w:val="00E57791"/>
    <w:rsid w:val="00E579C6"/>
    <w:rsid w:val="00E60989"/>
    <w:rsid w:val="00E629F7"/>
    <w:rsid w:val="00E63CB5"/>
    <w:rsid w:val="00E64823"/>
    <w:rsid w:val="00E6527F"/>
    <w:rsid w:val="00E66138"/>
    <w:rsid w:val="00E668DA"/>
    <w:rsid w:val="00E675E6"/>
    <w:rsid w:val="00E67625"/>
    <w:rsid w:val="00E70667"/>
    <w:rsid w:val="00E72D65"/>
    <w:rsid w:val="00E72F7E"/>
    <w:rsid w:val="00E74415"/>
    <w:rsid w:val="00E747BC"/>
    <w:rsid w:val="00E7485E"/>
    <w:rsid w:val="00E76C74"/>
    <w:rsid w:val="00E8106A"/>
    <w:rsid w:val="00E81F6A"/>
    <w:rsid w:val="00E822A0"/>
    <w:rsid w:val="00E833CE"/>
    <w:rsid w:val="00E84E25"/>
    <w:rsid w:val="00E8525B"/>
    <w:rsid w:val="00E85B28"/>
    <w:rsid w:val="00E85CB5"/>
    <w:rsid w:val="00E872F7"/>
    <w:rsid w:val="00E900F9"/>
    <w:rsid w:val="00E90748"/>
    <w:rsid w:val="00E91049"/>
    <w:rsid w:val="00E92076"/>
    <w:rsid w:val="00E9277A"/>
    <w:rsid w:val="00E9299C"/>
    <w:rsid w:val="00E92BF2"/>
    <w:rsid w:val="00E93CEB"/>
    <w:rsid w:val="00E93E33"/>
    <w:rsid w:val="00E944BE"/>
    <w:rsid w:val="00E95102"/>
    <w:rsid w:val="00E959D3"/>
    <w:rsid w:val="00E9734D"/>
    <w:rsid w:val="00EA14E8"/>
    <w:rsid w:val="00EA2096"/>
    <w:rsid w:val="00EA3A7C"/>
    <w:rsid w:val="00EA3C52"/>
    <w:rsid w:val="00EA459B"/>
    <w:rsid w:val="00EA4743"/>
    <w:rsid w:val="00EA5A24"/>
    <w:rsid w:val="00EA7344"/>
    <w:rsid w:val="00EB1A83"/>
    <w:rsid w:val="00EB217D"/>
    <w:rsid w:val="00EB28FB"/>
    <w:rsid w:val="00EB2CBC"/>
    <w:rsid w:val="00EB31A1"/>
    <w:rsid w:val="00EB31F0"/>
    <w:rsid w:val="00EB3FBD"/>
    <w:rsid w:val="00EB5106"/>
    <w:rsid w:val="00EB5F51"/>
    <w:rsid w:val="00EB64CA"/>
    <w:rsid w:val="00EC1022"/>
    <w:rsid w:val="00EC1323"/>
    <w:rsid w:val="00EC2045"/>
    <w:rsid w:val="00EC2487"/>
    <w:rsid w:val="00EC24AF"/>
    <w:rsid w:val="00EC556F"/>
    <w:rsid w:val="00EC6D57"/>
    <w:rsid w:val="00EC6FF1"/>
    <w:rsid w:val="00EC7279"/>
    <w:rsid w:val="00ED0234"/>
    <w:rsid w:val="00ED0A2A"/>
    <w:rsid w:val="00ED1D14"/>
    <w:rsid w:val="00ED1F1F"/>
    <w:rsid w:val="00ED3A4F"/>
    <w:rsid w:val="00ED3B29"/>
    <w:rsid w:val="00ED3F5D"/>
    <w:rsid w:val="00ED480D"/>
    <w:rsid w:val="00ED4902"/>
    <w:rsid w:val="00ED4E48"/>
    <w:rsid w:val="00ED57E8"/>
    <w:rsid w:val="00ED5CA2"/>
    <w:rsid w:val="00ED61E2"/>
    <w:rsid w:val="00ED7C11"/>
    <w:rsid w:val="00EE1AD4"/>
    <w:rsid w:val="00EE20B4"/>
    <w:rsid w:val="00EE28A2"/>
    <w:rsid w:val="00EE2BB9"/>
    <w:rsid w:val="00EE3E84"/>
    <w:rsid w:val="00EE3EA7"/>
    <w:rsid w:val="00EE580D"/>
    <w:rsid w:val="00EE583D"/>
    <w:rsid w:val="00EE64BA"/>
    <w:rsid w:val="00EE6534"/>
    <w:rsid w:val="00EE6BF0"/>
    <w:rsid w:val="00EE76F6"/>
    <w:rsid w:val="00EE7863"/>
    <w:rsid w:val="00EF0633"/>
    <w:rsid w:val="00EF07B2"/>
    <w:rsid w:val="00EF162C"/>
    <w:rsid w:val="00EF1636"/>
    <w:rsid w:val="00EF1804"/>
    <w:rsid w:val="00EF1CB4"/>
    <w:rsid w:val="00EF2079"/>
    <w:rsid w:val="00EF21FC"/>
    <w:rsid w:val="00EF28E3"/>
    <w:rsid w:val="00EF3AB9"/>
    <w:rsid w:val="00EF3DC8"/>
    <w:rsid w:val="00EF421F"/>
    <w:rsid w:val="00EF4448"/>
    <w:rsid w:val="00EF51EC"/>
    <w:rsid w:val="00EF5270"/>
    <w:rsid w:val="00EF5817"/>
    <w:rsid w:val="00EF5CD9"/>
    <w:rsid w:val="00F00EAF"/>
    <w:rsid w:val="00F01480"/>
    <w:rsid w:val="00F01E2A"/>
    <w:rsid w:val="00F0211B"/>
    <w:rsid w:val="00F07BE7"/>
    <w:rsid w:val="00F100C2"/>
    <w:rsid w:val="00F12217"/>
    <w:rsid w:val="00F14812"/>
    <w:rsid w:val="00F15EBA"/>
    <w:rsid w:val="00F172D3"/>
    <w:rsid w:val="00F210F8"/>
    <w:rsid w:val="00F22121"/>
    <w:rsid w:val="00F22A05"/>
    <w:rsid w:val="00F22B57"/>
    <w:rsid w:val="00F22C98"/>
    <w:rsid w:val="00F22E1D"/>
    <w:rsid w:val="00F2343F"/>
    <w:rsid w:val="00F23860"/>
    <w:rsid w:val="00F2436C"/>
    <w:rsid w:val="00F24F95"/>
    <w:rsid w:val="00F254A7"/>
    <w:rsid w:val="00F25B4F"/>
    <w:rsid w:val="00F25E5A"/>
    <w:rsid w:val="00F26853"/>
    <w:rsid w:val="00F26D0D"/>
    <w:rsid w:val="00F26FD2"/>
    <w:rsid w:val="00F27244"/>
    <w:rsid w:val="00F272D8"/>
    <w:rsid w:val="00F30895"/>
    <w:rsid w:val="00F30A3F"/>
    <w:rsid w:val="00F30B62"/>
    <w:rsid w:val="00F30E4D"/>
    <w:rsid w:val="00F31DDC"/>
    <w:rsid w:val="00F32523"/>
    <w:rsid w:val="00F32B8E"/>
    <w:rsid w:val="00F332A9"/>
    <w:rsid w:val="00F343D9"/>
    <w:rsid w:val="00F34882"/>
    <w:rsid w:val="00F34DF6"/>
    <w:rsid w:val="00F36246"/>
    <w:rsid w:val="00F36888"/>
    <w:rsid w:val="00F36FEC"/>
    <w:rsid w:val="00F37F4E"/>
    <w:rsid w:val="00F402B9"/>
    <w:rsid w:val="00F4183D"/>
    <w:rsid w:val="00F42ADC"/>
    <w:rsid w:val="00F43AA1"/>
    <w:rsid w:val="00F43FB2"/>
    <w:rsid w:val="00F44B72"/>
    <w:rsid w:val="00F44CF4"/>
    <w:rsid w:val="00F451F1"/>
    <w:rsid w:val="00F45873"/>
    <w:rsid w:val="00F469E2"/>
    <w:rsid w:val="00F544D1"/>
    <w:rsid w:val="00F55710"/>
    <w:rsid w:val="00F5590C"/>
    <w:rsid w:val="00F55F02"/>
    <w:rsid w:val="00F57A0B"/>
    <w:rsid w:val="00F57D2C"/>
    <w:rsid w:val="00F57DEE"/>
    <w:rsid w:val="00F60238"/>
    <w:rsid w:val="00F6058E"/>
    <w:rsid w:val="00F61B3B"/>
    <w:rsid w:val="00F63875"/>
    <w:rsid w:val="00F638CD"/>
    <w:rsid w:val="00F639D5"/>
    <w:rsid w:val="00F63F1B"/>
    <w:rsid w:val="00F649E6"/>
    <w:rsid w:val="00F65859"/>
    <w:rsid w:val="00F6616A"/>
    <w:rsid w:val="00F666B2"/>
    <w:rsid w:val="00F70269"/>
    <w:rsid w:val="00F707E7"/>
    <w:rsid w:val="00F72832"/>
    <w:rsid w:val="00F72A95"/>
    <w:rsid w:val="00F73A47"/>
    <w:rsid w:val="00F73E11"/>
    <w:rsid w:val="00F74A7C"/>
    <w:rsid w:val="00F77419"/>
    <w:rsid w:val="00F819A1"/>
    <w:rsid w:val="00F81A45"/>
    <w:rsid w:val="00F81DC0"/>
    <w:rsid w:val="00F825F9"/>
    <w:rsid w:val="00F8375E"/>
    <w:rsid w:val="00F83ED3"/>
    <w:rsid w:val="00F85246"/>
    <w:rsid w:val="00F85B1D"/>
    <w:rsid w:val="00F85C21"/>
    <w:rsid w:val="00F85E0D"/>
    <w:rsid w:val="00F861D6"/>
    <w:rsid w:val="00F8631D"/>
    <w:rsid w:val="00F86330"/>
    <w:rsid w:val="00F867B1"/>
    <w:rsid w:val="00F86AB5"/>
    <w:rsid w:val="00F87FD4"/>
    <w:rsid w:val="00F90576"/>
    <w:rsid w:val="00F90828"/>
    <w:rsid w:val="00F90DD5"/>
    <w:rsid w:val="00F91BED"/>
    <w:rsid w:val="00F92A90"/>
    <w:rsid w:val="00F94742"/>
    <w:rsid w:val="00F94F47"/>
    <w:rsid w:val="00F957B3"/>
    <w:rsid w:val="00F960B1"/>
    <w:rsid w:val="00F97389"/>
    <w:rsid w:val="00FA06C2"/>
    <w:rsid w:val="00FA1C2C"/>
    <w:rsid w:val="00FA2573"/>
    <w:rsid w:val="00FA278C"/>
    <w:rsid w:val="00FA357A"/>
    <w:rsid w:val="00FA408B"/>
    <w:rsid w:val="00FA419F"/>
    <w:rsid w:val="00FA52EE"/>
    <w:rsid w:val="00FA647C"/>
    <w:rsid w:val="00FA6638"/>
    <w:rsid w:val="00FB16DE"/>
    <w:rsid w:val="00FB19E9"/>
    <w:rsid w:val="00FB1FB6"/>
    <w:rsid w:val="00FB2963"/>
    <w:rsid w:val="00FB315C"/>
    <w:rsid w:val="00FB3251"/>
    <w:rsid w:val="00FB3398"/>
    <w:rsid w:val="00FB4E85"/>
    <w:rsid w:val="00FB4ECE"/>
    <w:rsid w:val="00FB5604"/>
    <w:rsid w:val="00FB56FC"/>
    <w:rsid w:val="00FB5CEF"/>
    <w:rsid w:val="00FB6322"/>
    <w:rsid w:val="00FB68DA"/>
    <w:rsid w:val="00FB777C"/>
    <w:rsid w:val="00FC0219"/>
    <w:rsid w:val="00FC1495"/>
    <w:rsid w:val="00FC1D42"/>
    <w:rsid w:val="00FC21FB"/>
    <w:rsid w:val="00FC2EC4"/>
    <w:rsid w:val="00FC3DD8"/>
    <w:rsid w:val="00FC415C"/>
    <w:rsid w:val="00FC5227"/>
    <w:rsid w:val="00FC5821"/>
    <w:rsid w:val="00FC6087"/>
    <w:rsid w:val="00FC6405"/>
    <w:rsid w:val="00FD0709"/>
    <w:rsid w:val="00FD105A"/>
    <w:rsid w:val="00FD3553"/>
    <w:rsid w:val="00FD35F0"/>
    <w:rsid w:val="00FD3A50"/>
    <w:rsid w:val="00FD54BF"/>
    <w:rsid w:val="00FD54D6"/>
    <w:rsid w:val="00FD734B"/>
    <w:rsid w:val="00FE0063"/>
    <w:rsid w:val="00FE05ED"/>
    <w:rsid w:val="00FE093D"/>
    <w:rsid w:val="00FE2185"/>
    <w:rsid w:val="00FE326C"/>
    <w:rsid w:val="00FE5495"/>
    <w:rsid w:val="00FE5EB2"/>
    <w:rsid w:val="00FE66A3"/>
    <w:rsid w:val="00FF0CCC"/>
    <w:rsid w:val="00FF287C"/>
    <w:rsid w:val="00FF333C"/>
    <w:rsid w:val="00FF5426"/>
    <w:rsid w:val="00FF6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5C5F9BB3"/>
  <w15:chartTrackingRefBased/>
  <w15:docId w15:val="{03BB6480-A36A-49F8-A683-0B72B6A815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footer" w:uiPriority="99"/>
    <w:lsdException w:name="caption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qFormat/>
    <w:rsid w:val="000638F1"/>
    <w:rPr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D57995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0"/>
    <w:next w:val="a0"/>
    <w:link w:val="20"/>
    <w:uiPriority w:val="9"/>
    <w:unhideWhenUsed/>
    <w:qFormat/>
    <w:rsid w:val="006409D7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paragraph" w:styleId="3">
    <w:name w:val="heading 3"/>
    <w:basedOn w:val="a0"/>
    <w:next w:val="a0"/>
    <w:link w:val="30"/>
    <w:uiPriority w:val="9"/>
    <w:qFormat/>
    <w:rsid w:val="006B294C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qFormat/>
    <w:rsid w:val="00592972"/>
    <w:pPr>
      <w:keepNext/>
      <w:outlineLvl w:val="3"/>
    </w:pPr>
    <w:rPr>
      <w:sz w:val="28"/>
      <w:szCs w:val="20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D2AC1"/>
    <w:pPr>
      <w:spacing w:before="240" w:after="60"/>
      <w:outlineLvl w:val="4"/>
    </w:pPr>
    <w:rPr>
      <w:rFonts w:ascii="Calibri" w:hAnsi="Calibri"/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D2AC1"/>
    <w:pPr>
      <w:spacing w:before="240" w:after="60"/>
      <w:outlineLvl w:val="5"/>
    </w:pPr>
    <w:rPr>
      <w:rFonts w:ascii="Calibri" w:hAnsi="Calibri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D2AC1"/>
    <w:pPr>
      <w:spacing w:before="240" w:after="60"/>
      <w:outlineLvl w:val="6"/>
    </w:pPr>
    <w:rPr>
      <w:rFonts w:ascii="Calibri" w:hAnsi="Calibri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D2AC1"/>
    <w:pPr>
      <w:spacing w:before="240" w:after="60"/>
      <w:outlineLvl w:val="7"/>
    </w:pPr>
    <w:rPr>
      <w:rFonts w:ascii="Calibri" w:hAnsi="Calibri"/>
      <w:i/>
      <w:iCs/>
    </w:rPr>
  </w:style>
  <w:style w:type="paragraph" w:styleId="9">
    <w:name w:val="heading 9"/>
    <w:basedOn w:val="a0"/>
    <w:next w:val="a0"/>
    <w:link w:val="90"/>
    <w:uiPriority w:val="9"/>
    <w:qFormat/>
    <w:rsid w:val="00A844CB"/>
    <w:pPr>
      <w:spacing w:before="240" w:after="60"/>
      <w:outlineLvl w:val="8"/>
    </w:pPr>
    <w:rPr>
      <w:rFonts w:ascii="Arial" w:hAnsi="Arial"/>
      <w:sz w:val="22"/>
      <w:szCs w:val="22"/>
      <w:lang w:val="x-none" w:eastAsia="x-none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формула"/>
    <w:basedOn w:val="a0"/>
    <w:next w:val="a0"/>
    <w:rsid w:val="00A30E8E"/>
    <w:pPr>
      <w:numPr>
        <w:ilvl w:val="12"/>
      </w:numPr>
      <w:tabs>
        <w:tab w:val="left" w:pos="1505"/>
      </w:tabs>
      <w:spacing w:before="120" w:after="120"/>
      <w:jc w:val="center"/>
    </w:pPr>
    <w:rPr>
      <w:bCs/>
      <w:color w:val="000000"/>
      <w:sz w:val="28"/>
      <w:lang w:eastAsia="en-US"/>
    </w:rPr>
  </w:style>
  <w:style w:type="paragraph" w:styleId="21">
    <w:name w:val="Body Text 2"/>
    <w:basedOn w:val="a0"/>
    <w:rsid w:val="00974CF5"/>
    <w:pPr>
      <w:jc w:val="both"/>
    </w:pPr>
    <w:rPr>
      <w:szCs w:val="20"/>
    </w:rPr>
  </w:style>
  <w:style w:type="paragraph" w:customStyle="1" w:styleId="a5">
    <w:name w:val="Основной"/>
    <w:basedOn w:val="a0"/>
    <w:autoRedefine/>
    <w:rsid w:val="003066E2"/>
    <w:pPr>
      <w:spacing w:line="276" w:lineRule="auto"/>
      <w:ind w:firstLine="567"/>
      <w:jc w:val="both"/>
    </w:pPr>
    <w:rPr>
      <w:rFonts w:ascii="Arial" w:hAnsi="Arial" w:cs="Arial"/>
      <w:sz w:val="36"/>
      <w:szCs w:val="36"/>
      <w:lang w:eastAsia="en-US"/>
    </w:rPr>
  </w:style>
  <w:style w:type="paragraph" w:customStyle="1" w:styleId="a6">
    <w:name w:val="Абзац"/>
    <w:basedOn w:val="a0"/>
    <w:rsid w:val="00974CF5"/>
    <w:pPr>
      <w:tabs>
        <w:tab w:val="left" w:pos="8789"/>
      </w:tabs>
      <w:ind w:firstLine="720"/>
      <w:jc w:val="both"/>
    </w:pPr>
    <w:rPr>
      <w:kern w:val="28"/>
      <w:sz w:val="28"/>
      <w:szCs w:val="20"/>
    </w:rPr>
  </w:style>
  <w:style w:type="paragraph" w:styleId="a7">
    <w:name w:val="Body Text"/>
    <w:basedOn w:val="a0"/>
    <w:rsid w:val="00E84E25"/>
    <w:pPr>
      <w:spacing w:after="120"/>
    </w:pPr>
  </w:style>
  <w:style w:type="paragraph" w:customStyle="1" w:styleId="a8">
    <w:name w:val="ОснТексттабл"/>
    <w:basedOn w:val="a0"/>
    <w:rsid w:val="00E84E25"/>
    <w:pPr>
      <w:suppressLineNumbers/>
      <w:spacing w:before="60"/>
      <w:jc w:val="center"/>
    </w:pPr>
    <w:rPr>
      <w:szCs w:val="20"/>
    </w:rPr>
  </w:style>
  <w:style w:type="paragraph" w:customStyle="1" w:styleId="a9">
    <w:name w:val="рабочий"/>
    <w:basedOn w:val="a0"/>
    <w:rsid w:val="000C4996"/>
    <w:pPr>
      <w:ind w:firstLine="425"/>
      <w:jc w:val="both"/>
    </w:pPr>
    <w:rPr>
      <w:sz w:val="28"/>
      <w:lang w:eastAsia="en-US"/>
    </w:rPr>
  </w:style>
  <w:style w:type="paragraph" w:styleId="31">
    <w:name w:val="Body Text Indent 3"/>
    <w:basedOn w:val="a0"/>
    <w:rsid w:val="00D57995"/>
    <w:pPr>
      <w:spacing w:after="120"/>
      <w:ind w:left="283"/>
    </w:pPr>
    <w:rPr>
      <w:sz w:val="16"/>
      <w:szCs w:val="16"/>
    </w:rPr>
  </w:style>
  <w:style w:type="paragraph" w:customStyle="1" w:styleId="210">
    <w:name w:val="Основной текст 21"/>
    <w:basedOn w:val="a0"/>
    <w:rsid w:val="00D57995"/>
    <w:pPr>
      <w:widowControl w:val="0"/>
      <w:tabs>
        <w:tab w:val="left" w:pos="-426"/>
        <w:tab w:val="left" w:pos="-284"/>
        <w:tab w:val="left" w:pos="851"/>
        <w:tab w:val="left" w:pos="993"/>
      </w:tabs>
      <w:snapToGrid w:val="0"/>
      <w:ind w:firstLine="567"/>
      <w:jc w:val="both"/>
    </w:pPr>
    <w:rPr>
      <w:szCs w:val="20"/>
    </w:rPr>
  </w:style>
  <w:style w:type="paragraph" w:customStyle="1" w:styleId="aa">
    <w:name w:val="ОснТекст"/>
    <w:rsid w:val="00D57995"/>
    <w:pPr>
      <w:suppressLineNumbers/>
      <w:spacing w:line="192" w:lineRule="auto"/>
      <w:ind w:firstLine="425"/>
      <w:jc w:val="both"/>
    </w:pPr>
    <w:rPr>
      <w:rFonts w:ascii="Academy" w:hAnsi="Academy"/>
      <w:noProof/>
      <w:sz w:val="28"/>
    </w:rPr>
  </w:style>
  <w:style w:type="paragraph" w:customStyle="1" w:styleId="ab">
    <w:name w:val="Название"/>
    <w:basedOn w:val="a0"/>
    <w:link w:val="ac"/>
    <w:uiPriority w:val="10"/>
    <w:qFormat/>
    <w:rsid w:val="00D57995"/>
    <w:pPr>
      <w:jc w:val="center"/>
    </w:pPr>
    <w:rPr>
      <w:b/>
      <w:sz w:val="32"/>
      <w:szCs w:val="20"/>
    </w:rPr>
  </w:style>
  <w:style w:type="paragraph" w:styleId="ad">
    <w:name w:val="Body Text Indent"/>
    <w:basedOn w:val="a0"/>
    <w:rsid w:val="00D57995"/>
    <w:pPr>
      <w:spacing w:after="120"/>
      <w:ind w:left="283"/>
    </w:pPr>
    <w:rPr>
      <w:sz w:val="20"/>
      <w:szCs w:val="20"/>
    </w:rPr>
  </w:style>
  <w:style w:type="paragraph" w:styleId="ae">
    <w:name w:val="caption"/>
    <w:basedOn w:val="a0"/>
    <w:next w:val="a0"/>
    <w:qFormat/>
    <w:rsid w:val="006B294C"/>
    <w:rPr>
      <w:sz w:val="28"/>
      <w:szCs w:val="20"/>
    </w:rPr>
  </w:style>
  <w:style w:type="paragraph" w:styleId="22">
    <w:name w:val="Body Text Indent 2"/>
    <w:basedOn w:val="a0"/>
    <w:rsid w:val="00A6334C"/>
    <w:pPr>
      <w:spacing w:after="120" w:line="480" w:lineRule="auto"/>
      <w:ind w:left="283"/>
    </w:pPr>
    <w:rPr>
      <w:sz w:val="20"/>
      <w:szCs w:val="20"/>
    </w:rPr>
  </w:style>
  <w:style w:type="table" w:styleId="af">
    <w:name w:val="Table Grid"/>
    <w:basedOn w:val="a2"/>
    <w:rsid w:val="00F22C9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0">
    <w:name w:val="List Paragraph"/>
    <w:basedOn w:val="a0"/>
    <w:uiPriority w:val="34"/>
    <w:qFormat/>
    <w:rsid w:val="00C60E7C"/>
    <w:pPr>
      <w:ind w:left="708"/>
    </w:pPr>
  </w:style>
  <w:style w:type="paragraph" w:customStyle="1" w:styleId="af1">
    <w:name w:val="рисунок"/>
    <w:basedOn w:val="a0"/>
    <w:next w:val="a0"/>
    <w:autoRedefine/>
    <w:rsid w:val="00411A58"/>
    <w:pPr>
      <w:widowControl w:val="0"/>
      <w:tabs>
        <w:tab w:val="left" w:pos="0"/>
      </w:tabs>
      <w:spacing w:after="120"/>
      <w:ind w:firstLine="709"/>
      <w:jc w:val="both"/>
    </w:pPr>
    <w:rPr>
      <w:szCs w:val="20"/>
    </w:rPr>
  </w:style>
  <w:style w:type="paragraph" w:styleId="af2">
    <w:name w:val="header"/>
    <w:basedOn w:val="a0"/>
    <w:link w:val="af3"/>
    <w:rsid w:val="00A844CB"/>
    <w:pPr>
      <w:tabs>
        <w:tab w:val="left" w:pos="397"/>
        <w:tab w:val="center" w:pos="4536"/>
        <w:tab w:val="right" w:pos="9072"/>
      </w:tabs>
      <w:spacing w:line="360" w:lineRule="auto"/>
      <w:ind w:firstLine="567"/>
      <w:jc w:val="both"/>
    </w:pPr>
    <w:rPr>
      <w:sz w:val="28"/>
      <w:szCs w:val="28"/>
      <w:lang w:val="x-none" w:eastAsia="x-none"/>
    </w:rPr>
  </w:style>
  <w:style w:type="paragraph" w:customStyle="1" w:styleId="af4">
    <w:name w:val="в_рисунке"/>
    <w:basedOn w:val="a0"/>
    <w:rsid w:val="00A844CB"/>
    <w:pPr>
      <w:widowControl w:val="0"/>
      <w:tabs>
        <w:tab w:val="left" w:pos="397"/>
      </w:tabs>
      <w:jc w:val="center"/>
    </w:pPr>
    <w:rPr>
      <w:szCs w:val="28"/>
    </w:rPr>
  </w:style>
  <w:style w:type="paragraph" w:customStyle="1" w:styleId="Style6">
    <w:name w:val="Style6"/>
    <w:basedOn w:val="a0"/>
    <w:uiPriority w:val="99"/>
    <w:rsid w:val="00642AAB"/>
    <w:pPr>
      <w:widowControl w:val="0"/>
      <w:autoSpaceDE w:val="0"/>
      <w:autoSpaceDN w:val="0"/>
      <w:adjustRightInd w:val="0"/>
      <w:spacing w:line="267" w:lineRule="exact"/>
      <w:ind w:firstLine="374"/>
      <w:jc w:val="both"/>
    </w:pPr>
  </w:style>
  <w:style w:type="paragraph" w:customStyle="1" w:styleId="Style8">
    <w:name w:val="Style8"/>
    <w:basedOn w:val="a0"/>
    <w:uiPriority w:val="99"/>
    <w:rsid w:val="00642AAB"/>
    <w:pPr>
      <w:widowControl w:val="0"/>
      <w:autoSpaceDE w:val="0"/>
      <w:autoSpaceDN w:val="0"/>
      <w:adjustRightInd w:val="0"/>
      <w:spacing w:line="267" w:lineRule="exact"/>
      <w:ind w:firstLine="509"/>
      <w:jc w:val="both"/>
    </w:pPr>
  </w:style>
  <w:style w:type="character" w:customStyle="1" w:styleId="FontStyle13">
    <w:name w:val="Font Style13"/>
    <w:uiPriority w:val="99"/>
    <w:rsid w:val="00642AAB"/>
    <w:rPr>
      <w:rFonts w:ascii="Times New Roman" w:hAnsi="Times New Roman" w:cs="Times New Roman"/>
      <w:sz w:val="24"/>
      <w:szCs w:val="24"/>
    </w:rPr>
  </w:style>
  <w:style w:type="paragraph" w:customStyle="1" w:styleId="Style2">
    <w:name w:val="Style2"/>
    <w:basedOn w:val="a0"/>
    <w:uiPriority w:val="99"/>
    <w:rsid w:val="00B02212"/>
    <w:pPr>
      <w:widowControl w:val="0"/>
      <w:autoSpaceDE w:val="0"/>
      <w:autoSpaceDN w:val="0"/>
      <w:adjustRightInd w:val="0"/>
      <w:spacing w:line="267" w:lineRule="exact"/>
      <w:ind w:firstLine="374"/>
      <w:jc w:val="both"/>
    </w:pPr>
  </w:style>
  <w:style w:type="paragraph" w:customStyle="1" w:styleId="Style3">
    <w:name w:val="Style3"/>
    <w:basedOn w:val="a0"/>
    <w:uiPriority w:val="99"/>
    <w:rsid w:val="00B02212"/>
    <w:pPr>
      <w:widowControl w:val="0"/>
      <w:autoSpaceDE w:val="0"/>
      <w:autoSpaceDN w:val="0"/>
      <w:adjustRightInd w:val="0"/>
      <w:spacing w:line="267" w:lineRule="exact"/>
      <w:ind w:firstLine="509"/>
      <w:jc w:val="both"/>
    </w:pPr>
  </w:style>
  <w:style w:type="paragraph" w:customStyle="1" w:styleId="Style4">
    <w:name w:val="Style4"/>
    <w:basedOn w:val="a0"/>
    <w:uiPriority w:val="99"/>
    <w:rsid w:val="00B02212"/>
    <w:pPr>
      <w:widowControl w:val="0"/>
      <w:autoSpaceDE w:val="0"/>
      <w:autoSpaceDN w:val="0"/>
      <w:adjustRightInd w:val="0"/>
      <w:spacing w:line="262" w:lineRule="exact"/>
      <w:jc w:val="both"/>
    </w:pPr>
  </w:style>
  <w:style w:type="paragraph" w:customStyle="1" w:styleId="Style5">
    <w:name w:val="Style5"/>
    <w:basedOn w:val="a0"/>
    <w:rsid w:val="00B02212"/>
    <w:pPr>
      <w:widowControl w:val="0"/>
      <w:autoSpaceDE w:val="0"/>
      <w:autoSpaceDN w:val="0"/>
      <w:adjustRightInd w:val="0"/>
      <w:spacing w:line="362" w:lineRule="exact"/>
      <w:jc w:val="both"/>
    </w:pPr>
  </w:style>
  <w:style w:type="character" w:customStyle="1" w:styleId="FontStyle11">
    <w:name w:val="Font Style11"/>
    <w:uiPriority w:val="99"/>
    <w:rsid w:val="00B02212"/>
    <w:rPr>
      <w:rFonts w:ascii="Times New Roman" w:hAnsi="Times New Roman" w:cs="Times New Roman"/>
      <w:spacing w:val="20"/>
      <w:sz w:val="16"/>
      <w:szCs w:val="16"/>
    </w:rPr>
  </w:style>
  <w:style w:type="character" w:customStyle="1" w:styleId="FontStyle12">
    <w:name w:val="Font Style12"/>
    <w:uiPriority w:val="99"/>
    <w:rsid w:val="00B02212"/>
    <w:rPr>
      <w:rFonts w:ascii="Lucida Sans Unicode" w:hAnsi="Lucida Sans Unicode" w:cs="Lucida Sans Unicode"/>
      <w:spacing w:val="-10"/>
      <w:sz w:val="32"/>
      <w:szCs w:val="32"/>
    </w:rPr>
  </w:style>
  <w:style w:type="character" w:customStyle="1" w:styleId="FontStyle14">
    <w:name w:val="Font Style14"/>
    <w:uiPriority w:val="99"/>
    <w:rsid w:val="00B02212"/>
    <w:rPr>
      <w:rFonts w:ascii="Times New Roman" w:hAnsi="Times New Roman" w:cs="Times New Roman"/>
      <w:sz w:val="24"/>
      <w:szCs w:val="24"/>
    </w:rPr>
  </w:style>
  <w:style w:type="character" w:customStyle="1" w:styleId="FontStyle15">
    <w:name w:val="Font Style15"/>
    <w:uiPriority w:val="99"/>
    <w:rsid w:val="00B02212"/>
    <w:rPr>
      <w:rFonts w:ascii="Times New Roman" w:hAnsi="Times New Roman" w:cs="Times New Roman"/>
      <w:spacing w:val="-30"/>
      <w:sz w:val="30"/>
      <w:szCs w:val="30"/>
    </w:rPr>
  </w:style>
  <w:style w:type="character" w:customStyle="1" w:styleId="FontStyle16">
    <w:name w:val="Font Style16"/>
    <w:uiPriority w:val="99"/>
    <w:rsid w:val="00B02212"/>
    <w:rPr>
      <w:rFonts w:ascii="Candara" w:hAnsi="Candara" w:cs="Candara"/>
      <w:i/>
      <w:iCs/>
      <w:spacing w:val="20"/>
      <w:sz w:val="24"/>
      <w:szCs w:val="24"/>
    </w:rPr>
  </w:style>
  <w:style w:type="character" w:customStyle="1" w:styleId="FontStyle17">
    <w:name w:val="Font Style17"/>
    <w:uiPriority w:val="99"/>
    <w:rsid w:val="00B02212"/>
    <w:rPr>
      <w:rFonts w:ascii="Corbel" w:hAnsi="Corbel" w:cs="Corbel"/>
      <w:sz w:val="24"/>
      <w:szCs w:val="24"/>
    </w:rPr>
  </w:style>
  <w:style w:type="paragraph" w:customStyle="1" w:styleId="11">
    <w:name w:val="Основной текст1"/>
    <w:basedOn w:val="a0"/>
    <w:rsid w:val="00755C2E"/>
    <w:pPr>
      <w:widowControl w:val="0"/>
      <w:jc w:val="both"/>
    </w:pPr>
    <w:rPr>
      <w:i/>
      <w:sz w:val="20"/>
      <w:szCs w:val="20"/>
      <w:lang w:eastAsia="zh-CN"/>
    </w:rPr>
  </w:style>
  <w:style w:type="paragraph" w:customStyle="1" w:styleId="af5">
    <w:name w:val="ПРГ_Параграф"/>
    <w:basedOn w:val="a0"/>
    <w:rsid w:val="00755C2E"/>
    <w:pPr>
      <w:ind w:firstLine="709"/>
      <w:jc w:val="both"/>
    </w:pPr>
    <w:rPr>
      <w:sz w:val="28"/>
      <w:szCs w:val="28"/>
      <w:lang w:val="x-none" w:eastAsia="zh-CN"/>
    </w:rPr>
  </w:style>
  <w:style w:type="paragraph" w:styleId="af6">
    <w:name w:val="Normal (Web)"/>
    <w:basedOn w:val="a0"/>
    <w:uiPriority w:val="99"/>
    <w:unhideWhenUsed/>
    <w:rsid w:val="00373175"/>
    <w:pPr>
      <w:spacing w:before="100" w:beforeAutospacing="1" w:after="100" w:afterAutospacing="1"/>
    </w:pPr>
  </w:style>
  <w:style w:type="character" w:customStyle="1" w:styleId="WW8Num2z6">
    <w:name w:val="WW8Num2z6"/>
    <w:rsid w:val="006409D7"/>
  </w:style>
  <w:style w:type="paragraph" w:customStyle="1" w:styleId="Metod4">
    <w:name w:val="Metod_4"/>
    <w:basedOn w:val="2"/>
    <w:rsid w:val="006409D7"/>
    <w:pPr>
      <w:spacing w:before="120" w:after="120" w:line="300" w:lineRule="exact"/>
      <w:ind w:firstLine="284"/>
      <w:jc w:val="both"/>
    </w:pPr>
    <w:rPr>
      <w:rFonts w:ascii="Times New Roman" w:hAnsi="Times New Roman"/>
      <w:bCs w:val="0"/>
      <w:i w:val="0"/>
      <w:iCs w:val="0"/>
      <w:sz w:val="24"/>
      <w:szCs w:val="20"/>
      <w:lang w:eastAsia="zh-CN"/>
    </w:rPr>
  </w:style>
  <w:style w:type="character" w:customStyle="1" w:styleId="20">
    <w:name w:val="Заголовок 2 Знак"/>
    <w:link w:val="2"/>
    <w:uiPriority w:val="9"/>
    <w:rsid w:val="006409D7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FontStyle142">
    <w:name w:val="Font Style142"/>
    <w:rsid w:val="00FD3A50"/>
    <w:rPr>
      <w:rFonts w:ascii="Times New Roman" w:hAnsi="Times New Roman" w:cs="Times New Roman"/>
      <w:sz w:val="26"/>
      <w:szCs w:val="26"/>
    </w:rPr>
  </w:style>
  <w:style w:type="character" w:customStyle="1" w:styleId="FontStyle141">
    <w:name w:val="Font Style141"/>
    <w:rsid w:val="00FD3A50"/>
    <w:rPr>
      <w:rFonts w:ascii="Times New Roman" w:hAnsi="Times New Roman" w:cs="Times New Roman"/>
      <w:b/>
      <w:bCs/>
      <w:i/>
      <w:iCs/>
      <w:sz w:val="26"/>
      <w:szCs w:val="26"/>
    </w:rPr>
  </w:style>
  <w:style w:type="character" w:customStyle="1" w:styleId="FontStyle134">
    <w:name w:val="Font Style134"/>
    <w:rsid w:val="00FD3A50"/>
    <w:rPr>
      <w:rFonts w:ascii="Times New Roman" w:hAnsi="Times New Roman" w:cs="Times New Roman"/>
      <w:b/>
      <w:bCs/>
      <w:sz w:val="22"/>
      <w:szCs w:val="22"/>
    </w:rPr>
  </w:style>
  <w:style w:type="paragraph" w:customStyle="1" w:styleId="Style20">
    <w:name w:val="Style20"/>
    <w:basedOn w:val="a0"/>
    <w:rsid w:val="00FD3A50"/>
    <w:pPr>
      <w:widowControl w:val="0"/>
      <w:autoSpaceDE w:val="0"/>
      <w:spacing w:line="322" w:lineRule="exact"/>
    </w:pPr>
    <w:rPr>
      <w:lang w:eastAsia="zh-CN"/>
    </w:rPr>
  </w:style>
  <w:style w:type="paragraph" w:customStyle="1" w:styleId="Style74">
    <w:name w:val="Style74"/>
    <w:basedOn w:val="a0"/>
    <w:rsid w:val="00FD3A50"/>
    <w:pPr>
      <w:widowControl w:val="0"/>
      <w:autoSpaceDE w:val="0"/>
    </w:pPr>
    <w:rPr>
      <w:lang w:eastAsia="zh-CN"/>
    </w:rPr>
  </w:style>
  <w:style w:type="paragraph" w:customStyle="1" w:styleId="Style101">
    <w:name w:val="Style101"/>
    <w:basedOn w:val="a0"/>
    <w:rsid w:val="00FD3A50"/>
    <w:pPr>
      <w:widowControl w:val="0"/>
      <w:autoSpaceDE w:val="0"/>
      <w:spacing w:line="278" w:lineRule="exact"/>
    </w:pPr>
    <w:rPr>
      <w:lang w:eastAsia="zh-CN"/>
    </w:rPr>
  </w:style>
  <w:style w:type="character" w:customStyle="1" w:styleId="12">
    <w:name w:val="Знак примечания1"/>
    <w:rsid w:val="008D04BF"/>
    <w:rPr>
      <w:sz w:val="16"/>
      <w:szCs w:val="16"/>
    </w:rPr>
  </w:style>
  <w:style w:type="paragraph" w:customStyle="1" w:styleId="23">
    <w:name w:val="Основной текст2"/>
    <w:basedOn w:val="a0"/>
    <w:rsid w:val="00D308F3"/>
    <w:pPr>
      <w:widowControl w:val="0"/>
      <w:suppressAutoHyphens/>
    </w:pPr>
    <w:rPr>
      <w:rFonts w:ascii="Liberation Serif" w:eastAsia="Droid Sans Fallback" w:hAnsi="Liberation Serif" w:cs="DejaVu Sans"/>
      <w:i/>
      <w:kern w:val="1"/>
      <w:lang w:eastAsia="zh-CN" w:bidi="hi-IN"/>
    </w:rPr>
  </w:style>
  <w:style w:type="character" w:styleId="af7">
    <w:name w:val="Hyperlink"/>
    <w:rsid w:val="006D7A64"/>
    <w:rPr>
      <w:color w:val="0000FF"/>
      <w:u w:val="single"/>
    </w:rPr>
  </w:style>
  <w:style w:type="paragraph" w:customStyle="1" w:styleId="310">
    <w:name w:val="Основной текст с отступом 31"/>
    <w:basedOn w:val="a0"/>
    <w:rsid w:val="006D7A64"/>
    <w:pPr>
      <w:autoSpaceDE w:val="0"/>
      <w:ind w:firstLine="709"/>
    </w:pPr>
    <w:rPr>
      <w:szCs w:val="20"/>
      <w:lang w:eastAsia="zh-CN"/>
    </w:rPr>
  </w:style>
  <w:style w:type="paragraph" w:customStyle="1" w:styleId="FR1">
    <w:name w:val="FR1"/>
    <w:rsid w:val="006D7A64"/>
    <w:pPr>
      <w:widowControl w:val="0"/>
      <w:suppressAutoHyphens/>
      <w:autoSpaceDE w:val="0"/>
      <w:jc w:val="center"/>
    </w:pPr>
    <w:rPr>
      <w:rFonts w:ascii="Courier New" w:hAnsi="Courier New" w:cs="Courier New"/>
      <w:sz w:val="16"/>
    </w:rPr>
  </w:style>
  <w:style w:type="paragraph" w:customStyle="1" w:styleId="211">
    <w:name w:val="Основной текст 21"/>
    <w:basedOn w:val="a0"/>
    <w:rsid w:val="006D7A64"/>
    <w:pPr>
      <w:spacing w:before="480" w:after="360"/>
    </w:pPr>
    <w:rPr>
      <w:sz w:val="28"/>
      <w:szCs w:val="20"/>
      <w:lang w:eastAsia="zh-CN"/>
    </w:rPr>
  </w:style>
  <w:style w:type="character" w:customStyle="1" w:styleId="90">
    <w:name w:val="Заголовок 9 Знак"/>
    <w:link w:val="9"/>
    <w:uiPriority w:val="9"/>
    <w:rsid w:val="00346AE3"/>
    <w:rPr>
      <w:rFonts w:ascii="Arial" w:hAnsi="Arial" w:cs="Arial"/>
      <w:sz w:val="22"/>
      <w:szCs w:val="22"/>
    </w:rPr>
  </w:style>
  <w:style w:type="character" w:customStyle="1" w:styleId="af3">
    <w:name w:val="Верхний колонтитул Знак"/>
    <w:link w:val="af2"/>
    <w:rsid w:val="00346AE3"/>
    <w:rPr>
      <w:sz w:val="28"/>
      <w:szCs w:val="28"/>
    </w:rPr>
  </w:style>
  <w:style w:type="paragraph" w:customStyle="1" w:styleId="af8">
    <w:name w:val="Рисунок"/>
    <w:basedOn w:val="a0"/>
    <w:next w:val="a0"/>
    <w:rsid w:val="00AF4BB7"/>
    <w:pPr>
      <w:widowControl w:val="0"/>
      <w:tabs>
        <w:tab w:val="left" w:pos="397"/>
      </w:tabs>
      <w:spacing w:before="120" w:after="120"/>
      <w:jc w:val="center"/>
    </w:pPr>
    <w:rPr>
      <w:sz w:val="28"/>
      <w:szCs w:val="28"/>
    </w:rPr>
  </w:style>
  <w:style w:type="paragraph" w:customStyle="1" w:styleId="Style1">
    <w:name w:val="Style1"/>
    <w:basedOn w:val="a0"/>
    <w:uiPriority w:val="99"/>
    <w:rsid w:val="00C73300"/>
    <w:pPr>
      <w:widowControl w:val="0"/>
      <w:autoSpaceDE w:val="0"/>
      <w:autoSpaceDN w:val="0"/>
      <w:adjustRightInd w:val="0"/>
      <w:spacing w:line="216" w:lineRule="exact"/>
      <w:ind w:firstLine="347"/>
      <w:jc w:val="both"/>
    </w:pPr>
  </w:style>
  <w:style w:type="paragraph" w:styleId="af9">
    <w:name w:val="footer"/>
    <w:basedOn w:val="a0"/>
    <w:link w:val="afa"/>
    <w:uiPriority w:val="99"/>
    <w:rsid w:val="00520EB8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fa">
    <w:name w:val="Нижний колонтитул Знак"/>
    <w:link w:val="af9"/>
    <w:uiPriority w:val="99"/>
    <w:rsid w:val="00520EB8"/>
    <w:rPr>
      <w:sz w:val="24"/>
      <w:szCs w:val="24"/>
    </w:rPr>
  </w:style>
  <w:style w:type="paragraph" w:customStyle="1" w:styleId="afb">
    <w:name w:val="послеформул"/>
    <w:basedOn w:val="a0"/>
    <w:next w:val="a0"/>
    <w:autoRedefine/>
    <w:rsid w:val="00C33C4C"/>
    <w:pPr>
      <w:widowControl w:val="0"/>
      <w:tabs>
        <w:tab w:val="left" w:pos="851"/>
      </w:tabs>
      <w:spacing w:after="120"/>
      <w:ind w:firstLine="567"/>
      <w:jc w:val="both"/>
    </w:pPr>
    <w:rPr>
      <w:rFonts w:ascii="Arial" w:hAnsi="Arial" w:cs="Arial"/>
      <w:b/>
      <w:sz w:val="36"/>
      <w:szCs w:val="36"/>
    </w:rPr>
  </w:style>
  <w:style w:type="paragraph" w:customStyle="1" w:styleId="afc">
    <w:name w:val="Послеформул"/>
    <w:basedOn w:val="a0"/>
    <w:next w:val="a0"/>
    <w:rsid w:val="007236DC"/>
    <w:pPr>
      <w:widowControl w:val="0"/>
      <w:tabs>
        <w:tab w:val="left" w:pos="397"/>
      </w:tabs>
      <w:spacing w:line="360" w:lineRule="auto"/>
      <w:jc w:val="both"/>
    </w:pPr>
    <w:rPr>
      <w:sz w:val="28"/>
      <w:szCs w:val="28"/>
    </w:rPr>
  </w:style>
  <w:style w:type="paragraph" w:styleId="a">
    <w:name w:val="List"/>
    <w:basedOn w:val="a0"/>
    <w:rsid w:val="0008714D"/>
    <w:pPr>
      <w:widowControl w:val="0"/>
      <w:numPr>
        <w:numId w:val="4"/>
      </w:numPr>
      <w:tabs>
        <w:tab w:val="left" w:pos="397"/>
      </w:tabs>
      <w:spacing w:line="360" w:lineRule="auto"/>
      <w:jc w:val="both"/>
    </w:pPr>
    <w:rPr>
      <w:sz w:val="28"/>
      <w:szCs w:val="28"/>
    </w:rPr>
  </w:style>
  <w:style w:type="paragraph" w:styleId="afd">
    <w:name w:val="Balloon Text"/>
    <w:basedOn w:val="a0"/>
    <w:link w:val="afe"/>
    <w:rsid w:val="00111DA4"/>
    <w:rPr>
      <w:rFonts w:ascii="Tahoma" w:hAnsi="Tahoma"/>
      <w:sz w:val="16"/>
      <w:szCs w:val="16"/>
      <w:lang w:val="x-none" w:eastAsia="x-none"/>
    </w:rPr>
  </w:style>
  <w:style w:type="character" w:customStyle="1" w:styleId="afe">
    <w:name w:val="Текст выноски Знак"/>
    <w:link w:val="afd"/>
    <w:rsid w:val="00111DA4"/>
    <w:rPr>
      <w:rFonts w:ascii="Tahoma" w:hAnsi="Tahoma" w:cs="Tahoma"/>
      <w:sz w:val="16"/>
      <w:szCs w:val="16"/>
    </w:rPr>
  </w:style>
  <w:style w:type="paragraph" w:customStyle="1" w:styleId="aff">
    <w:name w:val="Формула"/>
    <w:basedOn w:val="a0"/>
    <w:next w:val="a0"/>
    <w:rsid w:val="00D22D5C"/>
    <w:pPr>
      <w:widowControl w:val="0"/>
      <w:tabs>
        <w:tab w:val="right" w:pos="9072"/>
      </w:tabs>
      <w:spacing w:before="180" w:after="180"/>
      <w:ind w:firstLine="567"/>
      <w:jc w:val="both"/>
    </w:pPr>
    <w:rPr>
      <w:sz w:val="30"/>
      <w:szCs w:val="20"/>
    </w:rPr>
  </w:style>
  <w:style w:type="paragraph" w:customStyle="1" w:styleId="14">
    <w:name w:val="САН14"/>
    <w:basedOn w:val="a0"/>
    <w:rsid w:val="00E74415"/>
    <w:pPr>
      <w:widowControl w:val="0"/>
      <w:ind w:firstLine="425"/>
      <w:jc w:val="both"/>
    </w:pPr>
    <w:rPr>
      <w:sz w:val="28"/>
      <w:lang w:eastAsia="en-US"/>
    </w:rPr>
  </w:style>
  <w:style w:type="paragraph" w:customStyle="1" w:styleId="24">
    <w:name w:val="формула 2"/>
    <w:basedOn w:val="a0"/>
    <w:rsid w:val="00F72A95"/>
    <w:pPr>
      <w:tabs>
        <w:tab w:val="left" w:pos="8505"/>
      </w:tabs>
      <w:ind w:firstLine="1701"/>
      <w:jc w:val="right"/>
    </w:pPr>
    <w:rPr>
      <w:kern w:val="28"/>
      <w:sz w:val="28"/>
      <w:szCs w:val="20"/>
    </w:rPr>
  </w:style>
  <w:style w:type="paragraph" w:customStyle="1" w:styleId="13">
    <w:name w:val="формула 1"/>
    <w:basedOn w:val="a0"/>
    <w:autoRedefine/>
    <w:rsid w:val="00516E96"/>
    <w:pPr>
      <w:tabs>
        <w:tab w:val="left" w:pos="8505"/>
      </w:tabs>
      <w:spacing w:line="276" w:lineRule="auto"/>
      <w:ind w:firstLine="567"/>
      <w:jc w:val="both"/>
    </w:pPr>
    <w:rPr>
      <w:kern w:val="28"/>
      <w:position w:val="-14"/>
      <w:sz w:val="36"/>
      <w:szCs w:val="36"/>
    </w:rPr>
  </w:style>
  <w:style w:type="paragraph" w:customStyle="1" w:styleId="Default">
    <w:name w:val="Default"/>
    <w:rsid w:val="008E3745"/>
    <w:pPr>
      <w:autoSpaceDE w:val="0"/>
      <w:autoSpaceDN w:val="0"/>
      <w:adjustRightInd w:val="0"/>
    </w:pPr>
    <w:rPr>
      <w:color w:val="000000"/>
      <w:sz w:val="24"/>
      <w:szCs w:val="24"/>
    </w:rPr>
  </w:style>
  <w:style w:type="character" w:customStyle="1" w:styleId="50">
    <w:name w:val="Заголовок 5 Знак"/>
    <w:link w:val="5"/>
    <w:uiPriority w:val="9"/>
    <w:semiHidden/>
    <w:rsid w:val="000D2AC1"/>
    <w:rPr>
      <w:rFonts w:ascii="Calibri" w:hAnsi="Calibri"/>
      <w:b/>
      <w:bCs/>
      <w:i/>
      <w:iCs/>
      <w:sz w:val="26"/>
      <w:szCs w:val="26"/>
    </w:rPr>
  </w:style>
  <w:style w:type="character" w:customStyle="1" w:styleId="60">
    <w:name w:val="Заголовок 6 Знак"/>
    <w:link w:val="6"/>
    <w:uiPriority w:val="9"/>
    <w:semiHidden/>
    <w:rsid w:val="000D2AC1"/>
    <w:rPr>
      <w:rFonts w:ascii="Calibri" w:hAnsi="Calibri"/>
      <w:b/>
      <w:bCs/>
      <w:sz w:val="22"/>
      <w:szCs w:val="22"/>
    </w:rPr>
  </w:style>
  <w:style w:type="character" w:customStyle="1" w:styleId="70">
    <w:name w:val="Заголовок 7 Знак"/>
    <w:link w:val="7"/>
    <w:uiPriority w:val="9"/>
    <w:semiHidden/>
    <w:rsid w:val="000D2AC1"/>
    <w:rPr>
      <w:rFonts w:ascii="Calibri" w:hAnsi="Calibri"/>
      <w:sz w:val="24"/>
      <w:szCs w:val="24"/>
    </w:rPr>
  </w:style>
  <w:style w:type="character" w:customStyle="1" w:styleId="80">
    <w:name w:val="Заголовок 8 Знак"/>
    <w:link w:val="8"/>
    <w:uiPriority w:val="9"/>
    <w:semiHidden/>
    <w:rsid w:val="000D2AC1"/>
    <w:rPr>
      <w:rFonts w:ascii="Calibri" w:hAnsi="Calibri"/>
      <w:i/>
      <w:iCs/>
      <w:sz w:val="24"/>
      <w:szCs w:val="24"/>
    </w:rPr>
  </w:style>
  <w:style w:type="paragraph" w:customStyle="1" w:styleId="15">
    <w:name w:val="Стиль1"/>
    <w:basedOn w:val="a0"/>
    <w:rsid w:val="000D2AC1"/>
    <w:pPr>
      <w:jc w:val="both"/>
    </w:pPr>
    <w:rPr>
      <w:rFonts w:ascii="Calibri" w:hAnsi="Calibri"/>
      <w:sz w:val="28"/>
      <w:szCs w:val="20"/>
    </w:rPr>
  </w:style>
  <w:style w:type="character" w:customStyle="1" w:styleId="10">
    <w:name w:val="Заголовок 1 Знак"/>
    <w:link w:val="1"/>
    <w:uiPriority w:val="9"/>
    <w:rsid w:val="000D2AC1"/>
    <w:rPr>
      <w:rFonts w:ascii="Arial" w:hAnsi="Arial" w:cs="Arial"/>
      <w:b/>
      <w:bCs/>
      <w:kern w:val="32"/>
      <w:sz w:val="32"/>
      <w:szCs w:val="32"/>
    </w:rPr>
  </w:style>
  <w:style w:type="character" w:customStyle="1" w:styleId="30">
    <w:name w:val="Заголовок 3 Знак"/>
    <w:link w:val="3"/>
    <w:uiPriority w:val="9"/>
    <w:rsid w:val="000D2AC1"/>
    <w:rPr>
      <w:rFonts w:ascii="Arial" w:hAnsi="Arial" w:cs="Arial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rsid w:val="000D2AC1"/>
    <w:rPr>
      <w:sz w:val="28"/>
    </w:rPr>
  </w:style>
  <w:style w:type="character" w:customStyle="1" w:styleId="ac">
    <w:name w:val="Заголовок Знак"/>
    <w:link w:val="ab"/>
    <w:uiPriority w:val="10"/>
    <w:rsid w:val="000D2AC1"/>
    <w:rPr>
      <w:b/>
      <w:sz w:val="32"/>
    </w:rPr>
  </w:style>
  <w:style w:type="paragraph" w:styleId="aff0">
    <w:name w:val="Subtitle"/>
    <w:basedOn w:val="a0"/>
    <w:next w:val="a0"/>
    <w:link w:val="aff1"/>
    <w:uiPriority w:val="11"/>
    <w:qFormat/>
    <w:rsid w:val="000D2AC1"/>
    <w:pPr>
      <w:spacing w:after="60"/>
      <w:jc w:val="center"/>
      <w:outlineLvl w:val="1"/>
    </w:pPr>
    <w:rPr>
      <w:rFonts w:ascii="Cambria" w:hAnsi="Cambria"/>
    </w:rPr>
  </w:style>
  <w:style w:type="character" w:customStyle="1" w:styleId="aff1">
    <w:name w:val="Подзаголовок Знак"/>
    <w:link w:val="aff0"/>
    <w:uiPriority w:val="11"/>
    <w:rsid w:val="000D2AC1"/>
    <w:rPr>
      <w:rFonts w:ascii="Cambria" w:hAnsi="Cambria"/>
      <w:sz w:val="24"/>
      <w:szCs w:val="24"/>
    </w:rPr>
  </w:style>
  <w:style w:type="character" w:styleId="aff2">
    <w:name w:val="Strong"/>
    <w:uiPriority w:val="22"/>
    <w:qFormat/>
    <w:rsid w:val="000D2AC1"/>
    <w:rPr>
      <w:b/>
      <w:bCs/>
    </w:rPr>
  </w:style>
  <w:style w:type="character" w:styleId="aff3">
    <w:name w:val="Emphasis"/>
    <w:uiPriority w:val="20"/>
    <w:qFormat/>
    <w:rsid w:val="000D2AC1"/>
    <w:rPr>
      <w:rFonts w:ascii="Calibri" w:hAnsi="Calibri"/>
      <w:b/>
      <w:i/>
      <w:iCs/>
    </w:rPr>
  </w:style>
  <w:style w:type="paragraph" w:styleId="aff4">
    <w:name w:val="No Spacing"/>
    <w:basedOn w:val="a0"/>
    <w:uiPriority w:val="1"/>
    <w:qFormat/>
    <w:rsid w:val="000D2AC1"/>
    <w:rPr>
      <w:rFonts w:ascii="Calibri" w:hAnsi="Calibri"/>
      <w:szCs w:val="32"/>
    </w:rPr>
  </w:style>
  <w:style w:type="paragraph" w:styleId="25">
    <w:name w:val="Quote"/>
    <w:basedOn w:val="a0"/>
    <w:next w:val="a0"/>
    <w:link w:val="26"/>
    <w:uiPriority w:val="29"/>
    <w:qFormat/>
    <w:rsid w:val="000D2AC1"/>
    <w:rPr>
      <w:rFonts w:ascii="Calibri" w:hAnsi="Calibri"/>
      <w:i/>
    </w:rPr>
  </w:style>
  <w:style w:type="character" w:customStyle="1" w:styleId="26">
    <w:name w:val="Цитата 2 Знак"/>
    <w:link w:val="25"/>
    <w:uiPriority w:val="29"/>
    <w:rsid w:val="000D2AC1"/>
    <w:rPr>
      <w:rFonts w:ascii="Calibri" w:hAnsi="Calibri"/>
      <w:i/>
      <w:sz w:val="24"/>
      <w:szCs w:val="24"/>
    </w:rPr>
  </w:style>
  <w:style w:type="paragraph" w:styleId="aff5">
    <w:name w:val="Intense Quote"/>
    <w:basedOn w:val="a0"/>
    <w:next w:val="a0"/>
    <w:link w:val="aff6"/>
    <w:uiPriority w:val="30"/>
    <w:qFormat/>
    <w:rsid w:val="000D2AC1"/>
    <w:pPr>
      <w:ind w:left="720" w:right="720"/>
    </w:pPr>
    <w:rPr>
      <w:rFonts w:ascii="Calibri" w:hAnsi="Calibri"/>
      <w:b/>
      <w:i/>
      <w:szCs w:val="22"/>
    </w:rPr>
  </w:style>
  <w:style w:type="character" w:customStyle="1" w:styleId="aff6">
    <w:name w:val="Выделенная цитата Знак"/>
    <w:link w:val="aff5"/>
    <w:uiPriority w:val="30"/>
    <w:rsid w:val="000D2AC1"/>
    <w:rPr>
      <w:rFonts w:ascii="Calibri" w:hAnsi="Calibri"/>
      <w:b/>
      <w:i/>
      <w:sz w:val="24"/>
      <w:szCs w:val="22"/>
    </w:rPr>
  </w:style>
  <w:style w:type="character" w:styleId="aff7">
    <w:name w:val="Subtle Emphasis"/>
    <w:uiPriority w:val="19"/>
    <w:qFormat/>
    <w:rsid w:val="000D2AC1"/>
    <w:rPr>
      <w:i/>
      <w:color w:val="5A5A5A"/>
    </w:rPr>
  </w:style>
  <w:style w:type="character" w:styleId="aff8">
    <w:name w:val="Intense Emphasis"/>
    <w:uiPriority w:val="21"/>
    <w:qFormat/>
    <w:rsid w:val="000D2AC1"/>
    <w:rPr>
      <w:b/>
      <w:i/>
      <w:sz w:val="24"/>
      <w:szCs w:val="24"/>
      <w:u w:val="single"/>
    </w:rPr>
  </w:style>
  <w:style w:type="character" w:styleId="aff9">
    <w:name w:val="Subtle Reference"/>
    <w:uiPriority w:val="31"/>
    <w:qFormat/>
    <w:rsid w:val="000D2AC1"/>
    <w:rPr>
      <w:sz w:val="24"/>
      <w:szCs w:val="24"/>
      <w:u w:val="single"/>
    </w:rPr>
  </w:style>
  <w:style w:type="character" w:styleId="affa">
    <w:name w:val="Intense Reference"/>
    <w:uiPriority w:val="32"/>
    <w:qFormat/>
    <w:rsid w:val="000D2AC1"/>
    <w:rPr>
      <w:b/>
      <w:sz w:val="24"/>
      <w:u w:val="single"/>
    </w:rPr>
  </w:style>
  <w:style w:type="character" w:styleId="affb">
    <w:name w:val="Book Title"/>
    <w:uiPriority w:val="33"/>
    <w:qFormat/>
    <w:rsid w:val="000D2AC1"/>
    <w:rPr>
      <w:rFonts w:ascii="Cambria" w:eastAsia="Times New Roman" w:hAnsi="Cambria"/>
      <w:b/>
      <w:i/>
      <w:sz w:val="24"/>
      <w:szCs w:val="24"/>
    </w:rPr>
  </w:style>
  <w:style w:type="paragraph" w:styleId="affc">
    <w:name w:val="TOC Heading"/>
    <w:basedOn w:val="1"/>
    <w:next w:val="a0"/>
    <w:uiPriority w:val="39"/>
    <w:semiHidden/>
    <w:unhideWhenUsed/>
    <w:qFormat/>
    <w:rsid w:val="000D2AC1"/>
    <w:pPr>
      <w:outlineLvl w:val="9"/>
    </w:pPr>
    <w:rPr>
      <w:rFonts w:ascii="Cambria" w:hAnsi="Cambria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5529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60.wmf"/><Relationship Id="rId21" Type="http://schemas.openxmlformats.org/officeDocument/2006/relationships/image" Target="media/image8.wmf"/><Relationship Id="rId42" Type="http://schemas.openxmlformats.org/officeDocument/2006/relationships/oleObject" Target="embeddings/oleObject17.bin"/><Relationship Id="rId63" Type="http://schemas.openxmlformats.org/officeDocument/2006/relationships/image" Target="media/image29.png"/><Relationship Id="rId84" Type="http://schemas.openxmlformats.org/officeDocument/2006/relationships/oleObject" Target="embeddings/oleObject36.bin"/><Relationship Id="rId138" Type="http://schemas.openxmlformats.org/officeDocument/2006/relationships/oleObject" Target="embeddings/oleObject60.bin"/><Relationship Id="rId159" Type="http://schemas.openxmlformats.org/officeDocument/2006/relationships/oleObject" Target="embeddings/oleObject70.bin"/><Relationship Id="rId170" Type="http://schemas.openxmlformats.org/officeDocument/2006/relationships/oleObject" Target="embeddings/oleObject75.bin"/><Relationship Id="rId107" Type="http://schemas.openxmlformats.org/officeDocument/2006/relationships/image" Target="media/image54.wmf"/><Relationship Id="rId11" Type="http://schemas.openxmlformats.org/officeDocument/2006/relationships/image" Target="media/image3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4.wmf"/><Relationship Id="rId74" Type="http://schemas.openxmlformats.org/officeDocument/2006/relationships/image" Target="media/image36.wmf"/><Relationship Id="rId128" Type="http://schemas.openxmlformats.org/officeDocument/2006/relationships/oleObject" Target="embeddings/oleObject55.bin"/><Relationship Id="rId149" Type="http://schemas.openxmlformats.org/officeDocument/2006/relationships/oleObject" Target="embeddings/oleObject65.bin"/><Relationship Id="rId5" Type="http://schemas.openxmlformats.org/officeDocument/2006/relationships/webSettings" Target="webSettings.xml"/><Relationship Id="rId95" Type="http://schemas.openxmlformats.org/officeDocument/2006/relationships/oleObject" Target="embeddings/oleObject41.bin"/><Relationship Id="rId160" Type="http://schemas.openxmlformats.org/officeDocument/2006/relationships/image" Target="media/image83.wmf"/><Relationship Id="rId181" Type="http://schemas.openxmlformats.org/officeDocument/2006/relationships/oleObject" Target="embeddings/oleObject80.bin"/><Relationship Id="rId22" Type="http://schemas.openxmlformats.org/officeDocument/2006/relationships/oleObject" Target="embeddings/oleObject7.bin"/><Relationship Id="rId43" Type="http://schemas.openxmlformats.org/officeDocument/2006/relationships/image" Target="media/image19.wmf"/><Relationship Id="rId64" Type="http://schemas.openxmlformats.org/officeDocument/2006/relationships/image" Target="media/image30.wmf"/><Relationship Id="rId118" Type="http://schemas.openxmlformats.org/officeDocument/2006/relationships/oleObject" Target="embeddings/oleObject51.bin"/><Relationship Id="rId139" Type="http://schemas.openxmlformats.org/officeDocument/2006/relationships/image" Target="media/image72.png"/><Relationship Id="rId85" Type="http://schemas.openxmlformats.org/officeDocument/2006/relationships/image" Target="media/image42.wmf"/><Relationship Id="rId150" Type="http://schemas.openxmlformats.org/officeDocument/2006/relationships/image" Target="media/image78.wmf"/><Relationship Id="rId171" Type="http://schemas.openxmlformats.org/officeDocument/2006/relationships/image" Target="media/image89.jpeg"/><Relationship Id="rId12" Type="http://schemas.openxmlformats.org/officeDocument/2006/relationships/oleObject" Target="embeddings/oleObject2.bin"/><Relationship Id="rId33" Type="http://schemas.openxmlformats.org/officeDocument/2006/relationships/image" Target="media/image14.wmf"/><Relationship Id="rId108" Type="http://schemas.openxmlformats.org/officeDocument/2006/relationships/oleObject" Target="embeddings/oleObject47.bin"/><Relationship Id="rId129" Type="http://schemas.openxmlformats.org/officeDocument/2006/relationships/image" Target="media/image67.wmf"/><Relationship Id="rId54" Type="http://schemas.openxmlformats.org/officeDocument/2006/relationships/oleObject" Target="embeddings/oleObject23.bin"/><Relationship Id="rId75" Type="http://schemas.openxmlformats.org/officeDocument/2006/relationships/oleObject" Target="embeddings/oleObject32.bin"/><Relationship Id="rId96" Type="http://schemas.openxmlformats.org/officeDocument/2006/relationships/image" Target="media/image48.wmf"/><Relationship Id="rId140" Type="http://schemas.openxmlformats.org/officeDocument/2006/relationships/image" Target="media/image73.wmf"/><Relationship Id="rId161" Type="http://schemas.openxmlformats.org/officeDocument/2006/relationships/oleObject" Target="embeddings/oleObject71.bin"/><Relationship Id="rId182" Type="http://schemas.openxmlformats.org/officeDocument/2006/relationships/image" Target="media/image95.wmf"/><Relationship Id="rId6" Type="http://schemas.openxmlformats.org/officeDocument/2006/relationships/footnotes" Target="footnotes.xml"/><Relationship Id="rId23" Type="http://schemas.openxmlformats.org/officeDocument/2006/relationships/image" Target="media/image9.wmf"/><Relationship Id="rId119" Type="http://schemas.openxmlformats.org/officeDocument/2006/relationships/image" Target="media/image61.wmf"/><Relationship Id="rId44" Type="http://schemas.openxmlformats.org/officeDocument/2006/relationships/oleObject" Target="embeddings/oleObject18.bin"/><Relationship Id="rId65" Type="http://schemas.openxmlformats.org/officeDocument/2006/relationships/oleObject" Target="embeddings/oleObject28.bin"/><Relationship Id="rId86" Type="http://schemas.openxmlformats.org/officeDocument/2006/relationships/oleObject" Target="embeddings/oleObject37.bin"/><Relationship Id="rId130" Type="http://schemas.openxmlformats.org/officeDocument/2006/relationships/oleObject" Target="embeddings/oleObject56.bin"/><Relationship Id="rId151" Type="http://schemas.openxmlformats.org/officeDocument/2006/relationships/oleObject" Target="embeddings/oleObject66.bin"/><Relationship Id="rId172" Type="http://schemas.openxmlformats.org/officeDocument/2006/relationships/image" Target="media/image90.wmf"/><Relationship Id="rId13" Type="http://schemas.openxmlformats.org/officeDocument/2006/relationships/image" Target="media/image4.wmf"/><Relationship Id="rId18" Type="http://schemas.openxmlformats.org/officeDocument/2006/relationships/oleObject" Target="embeddings/oleObject5.bin"/><Relationship Id="rId39" Type="http://schemas.openxmlformats.org/officeDocument/2006/relationships/image" Target="media/image17.wmf"/><Relationship Id="rId109" Type="http://schemas.openxmlformats.org/officeDocument/2006/relationships/image" Target="media/image55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5.wmf"/><Relationship Id="rId76" Type="http://schemas.openxmlformats.org/officeDocument/2006/relationships/image" Target="media/image37.png"/><Relationship Id="rId97" Type="http://schemas.openxmlformats.org/officeDocument/2006/relationships/oleObject" Target="embeddings/oleObject42.bin"/><Relationship Id="rId104" Type="http://schemas.openxmlformats.org/officeDocument/2006/relationships/image" Target="media/image52.wmf"/><Relationship Id="rId120" Type="http://schemas.openxmlformats.org/officeDocument/2006/relationships/oleObject" Target="embeddings/oleObject52.bin"/><Relationship Id="rId125" Type="http://schemas.openxmlformats.org/officeDocument/2006/relationships/image" Target="media/image65.wmf"/><Relationship Id="rId141" Type="http://schemas.openxmlformats.org/officeDocument/2006/relationships/oleObject" Target="embeddings/oleObject61.bin"/><Relationship Id="rId146" Type="http://schemas.openxmlformats.org/officeDocument/2006/relationships/image" Target="media/image76.wmf"/><Relationship Id="rId167" Type="http://schemas.openxmlformats.org/officeDocument/2006/relationships/image" Target="media/image87.wmf"/><Relationship Id="rId188" Type="http://schemas.openxmlformats.org/officeDocument/2006/relationships/footer" Target="footer1.xml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oleObject" Target="embeddings/oleObject40.bin"/><Relationship Id="rId162" Type="http://schemas.openxmlformats.org/officeDocument/2006/relationships/image" Target="media/image84.jpeg"/><Relationship Id="rId183" Type="http://schemas.openxmlformats.org/officeDocument/2006/relationships/oleObject" Target="embeddings/oleObject81.bin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0.wmf"/><Relationship Id="rId66" Type="http://schemas.openxmlformats.org/officeDocument/2006/relationships/image" Target="media/image31.wmf"/><Relationship Id="rId87" Type="http://schemas.openxmlformats.org/officeDocument/2006/relationships/image" Target="media/image43.wmf"/><Relationship Id="rId110" Type="http://schemas.openxmlformats.org/officeDocument/2006/relationships/oleObject" Target="embeddings/oleObject48.bin"/><Relationship Id="rId115" Type="http://schemas.openxmlformats.org/officeDocument/2006/relationships/image" Target="media/image59.wmf"/><Relationship Id="rId131" Type="http://schemas.openxmlformats.org/officeDocument/2006/relationships/image" Target="media/image68.wmf"/><Relationship Id="rId136" Type="http://schemas.openxmlformats.org/officeDocument/2006/relationships/oleObject" Target="embeddings/oleObject59.bin"/><Relationship Id="rId157" Type="http://schemas.openxmlformats.org/officeDocument/2006/relationships/oleObject" Target="embeddings/oleObject69.bin"/><Relationship Id="rId178" Type="http://schemas.openxmlformats.org/officeDocument/2006/relationships/image" Target="media/image93.wmf"/><Relationship Id="rId61" Type="http://schemas.openxmlformats.org/officeDocument/2006/relationships/image" Target="media/image28.wmf"/><Relationship Id="rId82" Type="http://schemas.openxmlformats.org/officeDocument/2006/relationships/oleObject" Target="embeddings/oleObject35.bin"/><Relationship Id="rId152" Type="http://schemas.openxmlformats.org/officeDocument/2006/relationships/image" Target="media/image79.wmf"/><Relationship Id="rId173" Type="http://schemas.openxmlformats.org/officeDocument/2006/relationships/oleObject" Target="embeddings/oleObject76.bin"/><Relationship Id="rId19" Type="http://schemas.openxmlformats.org/officeDocument/2006/relationships/image" Target="media/image7.wmf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5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8.wmf"/><Relationship Id="rId100" Type="http://schemas.openxmlformats.org/officeDocument/2006/relationships/image" Target="media/image50.wmf"/><Relationship Id="rId105" Type="http://schemas.openxmlformats.org/officeDocument/2006/relationships/oleObject" Target="embeddings/oleObject46.bin"/><Relationship Id="rId126" Type="http://schemas.openxmlformats.org/officeDocument/2006/relationships/oleObject" Target="embeddings/oleObject54.bin"/><Relationship Id="rId147" Type="http://schemas.openxmlformats.org/officeDocument/2006/relationships/oleObject" Target="embeddings/oleObject64.bin"/><Relationship Id="rId168" Type="http://schemas.openxmlformats.org/officeDocument/2006/relationships/oleObject" Target="embeddings/oleObject74.bin"/><Relationship Id="rId8" Type="http://schemas.openxmlformats.org/officeDocument/2006/relationships/image" Target="media/image1.png"/><Relationship Id="rId51" Type="http://schemas.openxmlformats.org/officeDocument/2006/relationships/image" Target="media/image23.wmf"/><Relationship Id="rId72" Type="http://schemas.openxmlformats.org/officeDocument/2006/relationships/oleObject" Target="embeddings/oleObject31.bin"/><Relationship Id="rId93" Type="http://schemas.openxmlformats.org/officeDocument/2006/relationships/image" Target="media/image46.png"/><Relationship Id="rId98" Type="http://schemas.openxmlformats.org/officeDocument/2006/relationships/image" Target="media/image49.wmf"/><Relationship Id="rId121" Type="http://schemas.openxmlformats.org/officeDocument/2006/relationships/image" Target="media/image62.wmf"/><Relationship Id="rId142" Type="http://schemas.openxmlformats.org/officeDocument/2006/relationships/image" Target="media/image74.wmf"/><Relationship Id="rId163" Type="http://schemas.openxmlformats.org/officeDocument/2006/relationships/image" Target="media/image85.wmf"/><Relationship Id="rId184" Type="http://schemas.openxmlformats.org/officeDocument/2006/relationships/image" Target="media/image96.wmf"/><Relationship Id="rId189" Type="http://schemas.openxmlformats.org/officeDocument/2006/relationships/fontTable" Target="fontTable.xml"/><Relationship Id="rId3" Type="http://schemas.openxmlformats.org/officeDocument/2006/relationships/styles" Target="styles.xml"/><Relationship Id="rId25" Type="http://schemas.openxmlformats.org/officeDocument/2006/relationships/image" Target="media/image10.wmf"/><Relationship Id="rId46" Type="http://schemas.openxmlformats.org/officeDocument/2006/relationships/oleObject" Target="embeddings/oleObject19.bin"/><Relationship Id="rId67" Type="http://schemas.openxmlformats.org/officeDocument/2006/relationships/oleObject" Target="embeddings/oleObject29.bin"/><Relationship Id="rId116" Type="http://schemas.openxmlformats.org/officeDocument/2006/relationships/oleObject" Target="embeddings/oleObject50.bin"/><Relationship Id="rId137" Type="http://schemas.openxmlformats.org/officeDocument/2006/relationships/image" Target="media/image71.wmf"/><Relationship Id="rId158" Type="http://schemas.openxmlformats.org/officeDocument/2006/relationships/image" Target="media/image82.wmf"/><Relationship Id="rId20" Type="http://schemas.openxmlformats.org/officeDocument/2006/relationships/oleObject" Target="embeddings/oleObject6.bin"/><Relationship Id="rId41" Type="http://schemas.openxmlformats.org/officeDocument/2006/relationships/image" Target="media/image18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1.wmf"/><Relationship Id="rId88" Type="http://schemas.openxmlformats.org/officeDocument/2006/relationships/oleObject" Target="embeddings/oleObject38.bin"/><Relationship Id="rId111" Type="http://schemas.openxmlformats.org/officeDocument/2006/relationships/image" Target="media/image56.png"/><Relationship Id="rId132" Type="http://schemas.openxmlformats.org/officeDocument/2006/relationships/oleObject" Target="embeddings/oleObject57.bin"/><Relationship Id="rId153" Type="http://schemas.openxmlformats.org/officeDocument/2006/relationships/oleObject" Target="embeddings/oleObject67.bin"/><Relationship Id="rId174" Type="http://schemas.openxmlformats.org/officeDocument/2006/relationships/image" Target="media/image91.wmf"/><Relationship Id="rId179" Type="http://schemas.openxmlformats.org/officeDocument/2006/relationships/oleObject" Target="embeddings/oleObject79.bin"/><Relationship Id="rId190" Type="http://schemas.openxmlformats.org/officeDocument/2006/relationships/theme" Target="theme/theme1.xml"/><Relationship Id="rId15" Type="http://schemas.openxmlformats.org/officeDocument/2006/relationships/image" Target="media/image5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6.wmf"/><Relationship Id="rId106" Type="http://schemas.openxmlformats.org/officeDocument/2006/relationships/image" Target="media/image53.png"/><Relationship Id="rId127" Type="http://schemas.openxmlformats.org/officeDocument/2006/relationships/image" Target="media/image66.wmf"/><Relationship Id="rId10" Type="http://schemas.openxmlformats.org/officeDocument/2006/relationships/oleObject" Target="embeddings/oleObject1.bin"/><Relationship Id="rId31" Type="http://schemas.openxmlformats.org/officeDocument/2006/relationships/image" Target="media/image13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png"/><Relationship Id="rId78" Type="http://schemas.openxmlformats.org/officeDocument/2006/relationships/oleObject" Target="embeddings/oleObject33.bin"/><Relationship Id="rId94" Type="http://schemas.openxmlformats.org/officeDocument/2006/relationships/image" Target="media/image47.wmf"/><Relationship Id="rId99" Type="http://schemas.openxmlformats.org/officeDocument/2006/relationships/oleObject" Target="embeddings/oleObject43.bin"/><Relationship Id="rId101" Type="http://schemas.openxmlformats.org/officeDocument/2006/relationships/oleObject" Target="embeddings/oleObject44.bin"/><Relationship Id="rId122" Type="http://schemas.openxmlformats.org/officeDocument/2006/relationships/oleObject" Target="embeddings/oleObject53.bin"/><Relationship Id="rId143" Type="http://schemas.openxmlformats.org/officeDocument/2006/relationships/oleObject" Target="embeddings/oleObject62.bin"/><Relationship Id="rId148" Type="http://schemas.openxmlformats.org/officeDocument/2006/relationships/image" Target="media/image77.wmf"/><Relationship Id="rId164" Type="http://schemas.openxmlformats.org/officeDocument/2006/relationships/oleObject" Target="embeddings/oleObject72.bin"/><Relationship Id="rId169" Type="http://schemas.openxmlformats.org/officeDocument/2006/relationships/image" Target="media/image88.wmf"/><Relationship Id="rId185" Type="http://schemas.openxmlformats.org/officeDocument/2006/relationships/oleObject" Target="embeddings/oleObject82.bin"/><Relationship Id="rId4" Type="http://schemas.openxmlformats.org/officeDocument/2006/relationships/settings" Target="settings.xml"/><Relationship Id="rId9" Type="http://schemas.openxmlformats.org/officeDocument/2006/relationships/image" Target="media/image2.wmf"/><Relationship Id="rId180" Type="http://schemas.openxmlformats.org/officeDocument/2006/relationships/image" Target="media/image94.wmf"/><Relationship Id="rId26" Type="http://schemas.openxmlformats.org/officeDocument/2006/relationships/oleObject" Target="embeddings/oleObject9.bin"/><Relationship Id="rId47" Type="http://schemas.openxmlformats.org/officeDocument/2006/relationships/image" Target="media/image21.wmf"/><Relationship Id="rId68" Type="http://schemas.openxmlformats.org/officeDocument/2006/relationships/image" Target="media/image32.wmf"/><Relationship Id="rId89" Type="http://schemas.openxmlformats.org/officeDocument/2006/relationships/image" Target="media/image44.wmf"/><Relationship Id="rId112" Type="http://schemas.openxmlformats.org/officeDocument/2006/relationships/image" Target="media/image57.wmf"/><Relationship Id="rId133" Type="http://schemas.openxmlformats.org/officeDocument/2006/relationships/image" Target="media/image69.wmf"/><Relationship Id="rId154" Type="http://schemas.openxmlformats.org/officeDocument/2006/relationships/image" Target="media/image80.wmf"/><Relationship Id="rId175" Type="http://schemas.openxmlformats.org/officeDocument/2006/relationships/oleObject" Target="embeddings/oleObject77.bin"/><Relationship Id="rId16" Type="http://schemas.openxmlformats.org/officeDocument/2006/relationships/oleObject" Target="embeddings/oleObject4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9.wmf"/><Relationship Id="rId102" Type="http://schemas.openxmlformats.org/officeDocument/2006/relationships/image" Target="media/image51.wmf"/><Relationship Id="rId123" Type="http://schemas.openxmlformats.org/officeDocument/2006/relationships/image" Target="media/image63.png"/><Relationship Id="rId144" Type="http://schemas.openxmlformats.org/officeDocument/2006/relationships/image" Target="media/image75.wmf"/><Relationship Id="rId90" Type="http://schemas.openxmlformats.org/officeDocument/2006/relationships/oleObject" Target="embeddings/oleObject39.bin"/><Relationship Id="rId165" Type="http://schemas.openxmlformats.org/officeDocument/2006/relationships/image" Target="media/image86.wmf"/><Relationship Id="rId186" Type="http://schemas.openxmlformats.org/officeDocument/2006/relationships/image" Target="media/image97.wmf"/><Relationship Id="rId27" Type="http://schemas.openxmlformats.org/officeDocument/2006/relationships/image" Target="media/image11.wmf"/><Relationship Id="rId48" Type="http://schemas.openxmlformats.org/officeDocument/2006/relationships/oleObject" Target="embeddings/oleObject20.bin"/><Relationship Id="rId69" Type="http://schemas.openxmlformats.org/officeDocument/2006/relationships/oleObject" Target="embeddings/oleObject30.bin"/><Relationship Id="rId113" Type="http://schemas.openxmlformats.org/officeDocument/2006/relationships/oleObject" Target="embeddings/oleObject49.bin"/><Relationship Id="rId134" Type="http://schemas.openxmlformats.org/officeDocument/2006/relationships/oleObject" Target="embeddings/oleObject58.bin"/><Relationship Id="rId80" Type="http://schemas.openxmlformats.org/officeDocument/2006/relationships/oleObject" Target="embeddings/oleObject34.bin"/><Relationship Id="rId155" Type="http://schemas.openxmlformats.org/officeDocument/2006/relationships/oleObject" Target="embeddings/oleObject68.bin"/><Relationship Id="rId176" Type="http://schemas.openxmlformats.org/officeDocument/2006/relationships/image" Target="media/image92.wmf"/><Relationship Id="rId17" Type="http://schemas.openxmlformats.org/officeDocument/2006/relationships/image" Target="media/image6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7.wmf"/><Relationship Id="rId103" Type="http://schemas.openxmlformats.org/officeDocument/2006/relationships/oleObject" Target="embeddings/oleObject45.bin"/><Relationship Id="rId124" Type="http://schemas.openxmlformats.org/officeDocument/2006/relationships/image" Target="media/image64.png"/><Relationship Id="rId70" Type="http://schemas.openxmlformats.org/officeDocument/2006/relationships/image" Target="media/image33.png"/><Relationship Id="rId91" Type="http://schemas.openxmlformats.org/officeDocument/2006/relationships/image" Target="media/image45.wmf"/><Relationship Id="rId145" Type="http://schemas.openxmlformats.org/officeDocument/2006/relationships/oleObject" Target="embeddings/oleObject63.bin"/><Relationship Id="rId166" Type="http://schemas.openxmlformats.org/officeDocument/2006/relationships/oleObject" Target="embeddings/oleObject73.bin"/><Relationship Id="rId187" Type="http://schemas.openxmlformats.org/officeDocument/2006/relationships/oleObject" Target="embeddings/oleObject83.bin"/><Relationship Id="rId1" Type="http://schemas.openxmlformats.org/officeDocument/2006/relationships/customXml" Target="../customXml/item1.xml"/><Relationship Id="rId28" Type="http://schemas.openxmlformats.org/officeDocument/2006/relationships/oleObject" Target="embeddings/oleObject10.bin"/><Relationship Id="rId49" Type="http://schemas.openxmlformats.org/officeDocument/2006/relationships/image" Target="media/image22.wmf"/><Relationship Id="rId114" Type="http://schemas.openxmlformats.org/officeDocument/2006/relationships/image" Target="media/image58.png"/><Relationship Id="rId60" Type="http://schemas.openxmlformats.org/officeDocument/2006/relationships/oleObject" Target="embeddings/oleObject26.bin"/><Relationship Id="rId81" Type="http://schemas.openxmlformats.org/officeDocument/2006/relationships/image" Target="media/image40.wmf"/><Relationship Id="rId135" Type="http://schemas.openxmlformats.org/officeDocument/2006/relationships/image" Target="media/image70.wmf"/><Relationship Id="rId156" Type="http://schemas.openxmlformats.org/officeDocument/2006/relationships/image" Target="media/image81.wmf"/><Relationship Id="rId177" Type="http://schemas.openxmlformats.org/officeDocument/2006/relationships/oleObject" Target="embeddings/oleObject78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2B88F8C-F08D-42A5-ACEA-04BC1234C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29</Pages>
  <Words>3029</Words>
  <Characters>17269</Characters>
  <Application>Microsoft Office Word</Application>
  <DocSecurity>0</DocSecurity>
  <Lines>143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ТЕМА №1 Математический аппарат описания непрерывных САУ и САР</vt:lpstr>
    </vt:vector>
  </TitlesOfParts>
  <Company>ВВС</Company>
  <LinksUpToDate>false</LinksUpToDate>
  <CharactersWithSpaces>20258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ТЕМА №1 Математический аппарат описания непрерывных САУ и САР</dc:title>
  <dc:subject/>
  <dc:creator>Алексей</dc:creator>
  <cp:keywords/>
  <cp:lastModifiedBy>HUAWEI</cp:lastModifiedBy>
  <cp:revision>17</cp:revision>
  <cp:lastPrinted>2023-05-05T19:28:00Z</cp:lastPrinted>
  <dcterms:created xsi:type="dcterms:W3CDTF">2026-03-30T17:35:00Z</dcterms:created>
  <dcterms:modified xsi:type="dcterms:W3CDTF">2026-09-24T16:38:00Z</dcterms:modified>
</cp:coreProperties>
</file>